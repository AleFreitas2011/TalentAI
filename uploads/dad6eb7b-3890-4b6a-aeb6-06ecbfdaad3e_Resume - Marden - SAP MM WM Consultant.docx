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6D761" w14:textId="5AADCFBF" w:rsidR="00D730E3" w:rsidRDefault="00CE2BB4" w:rsidP="009D3D01">
      <w:pPr>
        <w:rPr>
          <w:rFonts w:ascii="Verdana" w:hAnsi="Verdana"/>
          <w:b/>
          <w:sz w:val="30"/>
          <w:szCs w:val="30"/>
        </w:rPr>
      </w:pPr>
      <w:r>
        <w:rPr>
          <w:rFonts w:ascii="Verdana" w:hAnsi="Verdana"/>
          <w:b/>
          <w:sz w:val="30"/>
          <w:szCs w:val="30"/>
        </w:rPr>
        <w:t>Caldeira</w:t>
      </w:r>
      <w:r w:rsidR="00A1014F">
        <w:rPr>
          <w:rFonts w:ascii="Verdana" w:hAnsi="Verdana"/>
          <w:b/>
          <w:sz w:val="30"/>
          <w:szCs w:val="30"/>
        </w:rPr>
        <w:t>, Marden Lima</w:t>
      </w:r>
    </w:p>
    <w:p w14:paraId="6F19E103" w14:textId="77777777" w:rsidR="00ED3E75" w:rsidRPr="007F09C3" w:rsidRDefault="00ED3E75" w:rsidP="009D3D01">
      <w:pPr>
        <w:rPr>
          <w:rFonts w:ascii="Verdana" w:hAnsi="Verdana"/>
          <w:sz w:val="20"/>
          <w:szCs w:val="20"/>
        </w:rPr>
      </w:pPr>
    </w:p>
    <w:p w14:paraId="2D919CCD" w14:textId="2C3A5114" w:rsidR="00115033" w:rsidRPr="00A1014F" w:rsidRDefault="00A1014F" w:rsidP="0000004F">
      <w:pPr>
        <w:pStyle w:val="Ttulo1"/>
        <w:shd w:val="pct10" w:color="auto" w:fill="FFFFFF"/>
        <w:jc w:val="left"/>
        <w:rPr>
          <w:rFonts w:ascii="Verdana" w:hAnsi="Verdana" w:cs="Aharoni"/>
          <w:sz w:val="22"/>
          <w:szCs w:val="22"/>
          <w:lang w:val="pt-BR"/>
        </w:rPr>
      </w:pPr>
      <w:r>
        <w:rPr>
          <w:rFonts w:ascii="Verdana" w:hAnsi="Verdana" w:cs="Aharoni"/>
          <w:caps w:val="0"/>
          <w:sz w:val="22"/>
          <w:szCs w:val="22"/>
          <w:lang w:val="pt-BR"/>
        </w:rPr>
        <w:t>Personal Data</w:t>
      </w:r>
    </w:p>
    <w:p w14:paraId="463921EA" w14:textId="77777777" w:rsidR="00115033" w:rsidRPr="007F09C3" w:rsidRDefault="00115033">
      <w:pPr>
        <w:jc w:val="both"/>
        <w:rPr>
          <w:rFonts w:ascii="Verdana" w:hAnsi="Verdana"/>
          <w:b/>
          <w:sz w:val="20"/>
          <w:szCs w:val="20"/>
        </w:rPr>
      </w:pPr>
    </w:p>
    <w:tbl>
      <w:tblPr>
        <w:tblW w:w="13440" w:type="dxa"/>
        <w:tblLook w:val="04A0" w:firstRow="1" w:lastRow="0" w:firstColumn="1" w:lastColumn="0" w:noHBand="0" w:noVBand="1"/>
      </w:tblPr>
      <w:tblGrid>
        <w:gridCol w:w="11165"/>
        <w:gridCol w:w="2275"/>
      </w:tblGrid>
      <w:tr w:rsidR="00115033" w:rsidRPr="00E268C0" w14:paraId="65185786" w14:textId="77777777" w:rsidTr="004369D5">
        <w:tc>
          <w:tcPr>
            <w:tcW w:w="11165" w:type="dxa"/>
          </w:tcPr>
          <w:p w14:paraId="18D6E5C0" w14:textId="0875584D" w:rsidR="002A3D16" w:rsidRPr="00523A3E" w:rsidRDefault="00A1014F" w:rsidP="00CE2BB4">
            <w:pPr>
              <w:jc w:val="both"/>
              <w:rPr>
                <w:rFonts w:ascii="Verdana" w:hAnsi="Verdana"/>
                <w:sz w:val="20"/>
                <w:szCs w:val="20"/>
                <w:lang w:val="en-US"/>
              </w:rPr>
            </w:pPr>
            <w:r w:rsidRPr="00523A3E">
              <w:rPr>
                <w:rFonts w:ascii="Verdana" w:hAnsi="Verdana"/>
                <w:sz w:val="20"/>
                <w:szCs w:val="20"/>
                <w:lang w:val="en-US"/>
              </w:rPr>
              <w:t>Divorced</w:t>
            </w:r>
            <w:r w:rsidR="005009CD" w:rsidRPr="00523A3E">
              <w:rPr>
                <w:rFonts w:ascii="Verdana" w:hAnsi="Verdana"/>
                <w:sz w:val="20"/>
                <w:szCs w:val="20"/>
                <w:lang w:val="en-US"/>
              </w:rPr>
              <w:t xml:space="preserve">, </w:t>
            </w:r>
            <w:r w:rsidR="00C038D8" w:rsidRPr="00523A3E">
              <w:rPr>
                <w:rFonts w:ascii="Verdana" w:hAnsi="Verdana"/>
                <w:sz w:val="20"/>
                <w:szCs w:val="20"/>
                <w:lang w:val="en-US"/>
              </w:rPr>
              <w:t>4</w:t>
            </w:r>
            <w:r w:rsidR="00523A3E">
              <w:rPr>
                <w:rFonts w:ascii="Verdana" w:hAnsi="Verdana"/>
                <w:sz w:val="20"/>
                <w:szCs w:val="20"/>
                <w:lang w:val="en-US"/>
              </w:rPr>
              <w:t>3</w:t>
            </w:r>
            <w:r w:rsidR="00B106B4" w:rsidRPr="00523A3E">
              <w:rPr>
                <w:rFonts w:ascii="Verdana" w:hAnsi="Verdana"/>
                <w:sz w:val="20"/>
                <w:szCs w:val="20"/>
                <w:lang w:val="en-US"/>
              </w:rPr>
              <w:t xml:space="preserve"> </w:t>
            </w:r>
            <w:r w:rsidRPr="00523A3E">
              <w:rPr>
                <w:rFonts w:ascii="Verdana" w:hAnsi="Verdana"/>
                <w:sz w:val="20"/>
                <w:szCs w:val="20"/>
                <w:lang w:val="en-US"/>
              </w:rPr>
              <w:t>years old</w:t>
            </w:r>
            <w:r w:rsidR="00FA01FA" w:rsidRPr="00523A3E">
              <w:rPr>
                <w:rFonts w:ascii="Verdana" w:hAnsi="Verdana"/>
                <w:sz w:val="20"/>
                <w:szCs w:val="20"/>
                <w:lang w:val="en-US"/>
              </w:rPr>
              <w:t xml:space="preserve">, </w:t>
            </w:r>
            <w:r w:rsidRPr="00523A3E">
              <w:rPr>
                <w:rFonts w:ascii="Verdana" w:hAnsi="Verdana"/>
                <w:sz w:val="20"/>
                <w:szCs w:val="20"/>
                <w:lang w:val="en-US"/>
              </w:rPr>
              <w:t>no children</w:t>
            </w:r>
            <w:r w:rsidR="00FA01FA" w:rsidRPr="00523A3E">
              <w:rPr>
                <w:rFonts w:ascii="Verdana" w:hAnsi="Verdana"/>
                <w:sz w:val="20"/>
                <w:szCs w:val="20"/>
                <w:lang w:val="en-US"/>
              </w:rPr>
              <w:t>.</w:t>
            </w:r>
          </w:p>
          <w:p w14:paraId="0738C521" w14:textId="345F616E" w:rsidR="004369D5" w:rsidRPr="007F09C3" w:rsidRDefault="00A1014F" w:rsidP="00CE2BB4">
            <w:pPr>
              <w:jc w:val="both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Address</w:t>
            </w:r>
            <w:proofErr w:type="spellEnd"/>
            <w:r w:rsidR="004369D5" w:rsidRPr="007F09C3">
              <w:rPr>
                <w:rFonts w:ascii="Verdana" w:hAnsi="Verdana"/>
                <w:sz w:val="20"/>
                <w:szCs w:val="20"/>
              </w:rPr>
              <w:t xml:space="preserve">: </w:t>
            </w:r>
            <w:r w:rsidR="00E268C0">
              <w:rPr>
                <w:rFonts w:ascii="Verdana" w:hAnsi="Verdana"/>
                <w:sz w:val="20"/>
                <w:szCs w:val="20"/>
              </w:rPr>
              <w:t>Street</w:t>
            </w:r>
            <w:r w:rsidR="00894CEB">
              <w:rPr>
                <w:rFonts w:ascii="Verdana" w:hAnsi="Verdana"/>
                <w:sz w:val="20"/>
                <w:szCs w:val="20"/>
              </w:rPr>
              <w:t xml:space="preserve"> Oliveira Couto, 265, Jo</w:t>
            </w:r>
            <w:r w:rsidR="00E268C0">
              <w:rPr>
                <w:rFonts w:ascii="Verdana" w:hAnsi="Verdana"/>
                <w:sz w:val="20"/>
                <w:szCs w:val="20"/>
              </w:rPr>
              <w:t>a</w:t>
            </w:r>
            <w:r w:rsidR="00894CEB">
              <w:rPr>
                <w:rFonts w:ascii="Verdana" w:hAnsi="Verdana"/>
                <w:sz w:val="20"/>
                <w:szCs w:val="20"/>
              </w:rPr>
              <w:t xml:space="preserve">o Monlevade </w:t>
            </w:r>
            <w:r w:rsidR="009B1071">
              <w:rPr>
                <w:rFonts w:ascii="Verdana" w:hAnsi="Verdana"/>
                <w:sz w:val="20"/>
                <w:szCs w:val="20"/>
              </w:rPr>
              <w:t xml:space="preserve">– MG – </w:t>
            </w:r>
            <w:proofErr w:type="spellStart"/>
            <w:r w:rsidR="009B1071">
              <w:rPr>
                <w:rFonts w:ascii="Verdana" w:hAnsi="Verdana"/>
                <w:sz w:val="20"/>
                <w:szCs w:val="20"/>
              </w:rPr>
              <w:t>Bra</w:t>
            </w:r>
            <w:r w:rsidR="00E268C0">
              <w:rPr>
                <w:rFonts w:ascii="Verdana" w:hAnsi="Verdana"/>
                <w:sz w:val="20"/>
                <w:szCs w:val="20"/>
              </w:rPr>
              <w:t>z</w:t>
            </w:r>
            <w:r w:rsidR="009B1071">
              <w:rPr>
                <w:rFonts w:ascii="Verdana" w:hAnsi="Verdana"/>
                <w:sz w:val="20"/>
                <w:szCs w:val="20"/>
              </w:rPr>
              <w:t>il</w:t>
            </w:r>
            <w:proofErr w:type="spellEnd"/>
            <w:r w:rsidR="00E268C0">
              <w:rPr>
                <w:rFonts w:ascii="Verdana" w:hAnsi="Verdana"/>
                <w:sz w:val="20"/>
                <w:szCs w:val="20"/>
              </w:rPr>
              <w:t>, ZIP CODE: 35930-015</w:t>
            </w:r>
          </w:p>
          <w:p w14:paraId="27EF3651" w14:textId="18C93587" w:rsidR="00CD0177" w:rsidRPr="00E268C0" w:rsidRDefault="00A1014F" w:rsidP="00390928">
            <w:pPr>
              <w:jc w:val="both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r w:rsidRPr="00E268C0">
              <w:rPr>
                <w:rFonts w:ascii="Verdana" w:hAnsi="Verdana"/>
                <w:sz w:val="20"/>
                <w:szCs w:val="20"/>
                <w:lang w:val="en-US"/>
              </w:rPr>
              <w:t>Phone Number</w:t>
            </w:r>
            <w:r w:rsidR="002A3D16" w:rsidRPr="00E268C0">
              <w:rPr>
                <w:rFonts w:ascii="Verdana" w:hAnsi="Verdana"/>
                <w:sz w:val="20"/>
                <w:szCs w:val="20"/>
                <w:lang w:val="en-US"/>
              </w:rPr>
              <w:t xml:space="preserve">: </w:t>
            </w:r>
            <w:r w:rsidR="00041C0C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>+5531</w:t>
            </w:r>
            <w:r w:rsidR="00434331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>9</w:t>
            </w:r>
            <w:r w:rsidR="004369D5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>88060657</w:t>
            </w:r>
            <w:r w:rsidR="004E66C1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r w:rsidR="00390928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 </w:t>
            </w:r>
            <w:r w:rsidR="00CE2BB4" w:rsidRPr="00E268C0">
              <w:rPr>
                <w:rFonts w:ascii="Verdana" w:hAnsi="Verdana"/>
                <w:sz w:val="20"/>
                <w:szCs w:val="20"/>
                <w:lang w:val="en-US"/>
              </w:rPr>
              <w:t>E</w:t>
            </w:r>
            <w:r w:rsidR="00B0401C" w:rsidRPr="00E268C0">
              <w:rPr>
                <w:rFonts w:ascii="Verdana" w:hAnsi="Verdana"/>
                <w:sz w:val="20"/>
                <w:szCs w:val="20"/>
                <w:lang w:val="en-US"/>
              </w:rPr>
              <w:t>-</w:t>
            </w:r>
            <w:r w:rsidR="00CE2BB4" w:rsidRPr="00E268C0">
              <w:rPr>
                <w:rFonts w:ascii="Verdana" w:hAnsi="Verdana"/>
                <w:sz w:val="20"/>
                <w:szCs w:val="20"/>
                <w:lang w:val="en-US"/>
              </w:rPr>
              <w:t>mail:</w:t>
            </w:r>
            <w:r w:rsidR="00CE2BB4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hyperlink r:id="rId6" w:history="1">
              <w:r w:rsidR="0064663D" w:rsidRPr="00E268C0">
                <w:rPr>
                  <w:rStyle w:val="Hyperlink"/>
                  <w:rFonts w:ascii="Verdana" w:hAnsi="Verdana"/>
                  <w:sz w:val="20"/>
                  <w:szCs w:val="20"/>
                  <w:lang w:val="en-US"/>
                </w:rPr>
                <w:t>mardencaldeira@gmail.com</w:t>
              </w:r>
            </w:hyperlink>
            <w:r w:rsidR="006321DA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  <w:r w:rsidR="00CE2BB4" w:rsidRPr="00E268C0">
              <w:rPr>
                <w:rFonts w:ascii="Verdana" w:hAnsi="Verdana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75" w:type="dxa"/>
          </w:tcPr>
          <w:p w14:paraId="1F03852A" w14:textId="77777777" w:rsidR="002A3D16" w:rsidRPr="00E268C0" w:rsidRDefault="002A3D16" w:rsidP="00115033">
            <w:pPr>
              <w:jc w:val="right"/>
              <w:rPr>
                <w:rFonts w:ascii="Verdana" w:hAnsi="Verdana"/>
                <w:sz w:val="20"/>
                <w:szCs w:val="20"/>
                <w:lang w:val="en-US"/>
              </w:rPr>
            </w:pPr>
          </w:p>
        </w:tc>
      </w:tr>
    </w:tbl>
    <w:p w14:paraId="71E2A384" w14:textId="77777777" w:rsidR="0003478E" w:rsidRPr="00E268C0" w:rsidRDefault="0003478E" w:rsidP="0003478E">
      <w:pPr>
        <w:ind w:left="360"/>
        <w:jc w:val="both"/>
        <w:rPr>
          <w:rFonts w:ascii="Verdana" w:hAnsi="Verdana"/>
          <w:sz w:val="20"/>
          <w:szCs w:val="20"/>
          <w:lang w:val="en-US"/>
        </w:rPr>
      </w:pPr>
    </w:p>
    <w:p w14:paraId="1EA7F81D" w14:textId="30757B17" w:rsidR="0003478E" w:rsidRPr="00523A3E" w:rsidRDefault="00A1014F" w:rsidP="0000004F">
      <w:pPr>
        <w:pStyle w:val="Ttulo1"/>
        <w:shd w:val="pct10" w:color="auto" w:fill="FFFFFF"/>
        <w:jc w:val="left"/>
        <w:rPr>
          <w:rFonts w:ascii="Verdana" w:hAnsi="Verdana" w:cs="Courier New"/>
          <w:sz w:val="22"/>
          <w:szCs w:val="22"/>
          <w:lang w:val="en-US"/>
        </w:rPr>
      </w:pPr>
      <w:r w:rsidRPr="00523A3E">
        <w:rPr>
          <w:rFonts w:ascii="Verdana" w:hAnsi="Verdana" w:cs="Courier New"/>
          <w:caps w:val="0"/>
          <w:sz w:val="22"/>
          <w:szCs w:val="22"/>
          <w:lang w:val="en-US"/>
        </w:rPr>
        <w:t>Professional Goals</w:t>
      </w:r>
    </w:p>
    <w:p w14:paraId="2CE63F70" w14:textId="77777777" w:rsidR="0003478E" w:rsidRPr="00523A3E" w:rsidRDefault="0003478E" w:rsidP="0003478E">
      <w:pPr>
        <w:jc w:val="both"/>
        <w:rPr>
          <w:rFonts w:ascii="Verdana" w:hAnsi="Verdana"/>
          <w:b/>
          <w:sz w:val="20"/>
          <w:szCs w:val="20"/>
          <w:lang w:val="en-US"/>
        </w:rPr>
      </w:pPr>
    </w:p>
    <w:p w14:paraId="181C696E" w14:textId="0F0E1C9B" w:rsidR="00D730E3" w:rsidRPr="00523A3E" w:rsidRDefault="00523A3E">
      <w:pPr>
        <w:jc w:val="both"/>
        <w:rPr>
          <w:rFonts w:ascii="Verdana" w:hAnsi="Verdana"/>
          <w:iCs/>
          <w:sz w:val="20"/>
          <w:szCs w:val="20"/>
          <w:lang w:val="en-US"/>
        </w:rPr>
      </w:pPr>
      <w:r>
        <w:rPr>
          <w:rFonts w:ascii="Verdana" w:hAnsi="Verdana"/>
          <w:iCs/>
          <w:sz w:val="20"/>
          <w:szCs w:val="20"/>
          <w:lang w:val="en-US"/>
        </w:rPr>
        <w:t>Continue w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 xml:space="preserve">orking </w:t>
      </w:r>
      <w:r>
        <w:rPr>
          <w:rFonts w:ascii="Verdana" w:hAnsi="Verdana"/>
          <w:iCs/>
          <w:sz w:val="20"/>
          <w:szCs w:val="20"/>
          <w:lang w:val="en-US"/>
        </w:rPr>
        <w:t xml:space="preserve">as an </w:t>
      </w:r>
      <w:r w:rsidR="00BD7A37" w:rsidRPr="00523A3E">
        <w:rPr>
          <w:rFonts w:ascii="Verdana" w:hAnsi="Verdana"/>
          <w:iCs/>
          <w:sz w:val="20"/>
          <w:szCs w:val="20"/>
          <w:lang w:val="en-US"/>
        </w:rPr>
        <w:t>SAP</w:t>
      </w:r>
      <w:r w:rsidR="00CC0325" w:rsidRPr="00523A3E">
        <w:rPr>
          <w:rFonts w:ascii="Verdana" w:hAnsi="Verdana"/>
          <w:iCs/>
          <w:sz w:val="20"/>
          <w:szCs w:val="20"/>
          <w:lang w:val="en-US"/>
        </w:rPr>
        <w:t xml:space="preserve"> MM/WM/EWM</w:t>
      </w:r>
      <w:r>
        <w:rPr>
          <w:rFonts w:ascii="Verdana" w:hAnsi="Verdana"/>
          <w:iCs/>
          <w:sz w:val="20"/>
          <w:szCs w:val="20"/>
          <w:lang w:val="en-US"/>
        </w:rPr>
        <w:t xml:space="preserve"> Consultant</w:t>
      </w:r>
      <w:r w:rsidR="00C038D8" w:rsidRPr="00523A3E">
        <w:rPr>
          <w:rFonts w:ascii="Verdana" w:hAnsi="Verdana"/>
          <w:iCs/>
          <w:sz w:val="20"/>
          <w:szCs w:val="20"/>
          <w:lang w:val="en-US"/>
        </w:rPr>
        <w:t>.</w:t>
      </w:r>
    </w:p>
    <w:p w14:paraId="15056E37" w14:textId="77777777" w:rsidR="00A871EA" w:rsidRPr="00523A3E" w:rsidRDefault="00A871EA">
      <w:pPr>
        <w:jc w:val="both"/>
        <w:rPr>
          <w:rFonts w:ascii="Verdana" w:hAnsi="Verdana"/>
          <w:sz w:val="20"/>
          <w:szCs w:val="20"/>
          <w:lang w:val="en-US"/>
        </w:rPr>
      </w:pPr>
    </w:p>
    <w:p w14:paraId="0C61F1E0" w14:textId="1702F59A" w:rsidR="00054DE0" w:rsidRPr="00054DE0" w:rsidRDefault="00A1014F" w:rsidP="0000004F">
      <w:pPr>
        <w:pStyle w:val="Ttulo1"/>
        <w:shd w:val="pct10" w:color="auto" w:fill="FFFFFF"/>
        <w:jc w:val="left"/>
        <w:rPr>
          <w:rFonts w:ascii="Verdana" w:hAnsi="Verdana" w:cs="Courier New"/>
          <w:sz w:val="22"/>
          <w:szCs w:val="22"/>
        </w:rPr>
      </w:pPr>
      <w:proofErr w:type="spellStart"/>
      <w:r>
        <w:rPr>
          <w:rFonts w:ascii="Verdana" w:hAnsi="Verdana" w:cs="Courier New"/>
          <w:caps w:val="0"/>
          <w:sz w:val="22"/>
          <w:szCs w:val="22"/>
          <w:lang w:val="pt-BR"/>
        </w:rPr>
        <w:t>Qualifications</w:t>
      </w:r>
      <w:proofErr w:type="spellEnd"/>
    </w:p>
    <w:p w14:paraId="2488D334" w14:textId="77777777" w:rsidR="005A217B" w:rsidRPr="005A217B" w:rsidRDefault="005A217B" w:rsidP="005A217B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lang w:eastAsia="pt-BR"/>
        </w:rPr>
      </w:pPr>
    </w:p>
    <w:p w14:paraId="301B278A" w14:textId="092B924B" w:rsidR="00840730" w:rsidRPr="00523A3E" w:rsidRDefault="000354FF" w:rsidP="005A217B">
      <w:pPr>
        <w:numPr>
          <w:ilvl w:val="0"/>
          <w:numId w:val="12"/>
        </w:numPr>
        <w:suppressAutoHyphens w:val="0"/>
        <w:autoSpaceDE w:val="0"/>
        <w:autoSpaceDN w:val="0"/>
        <w:adjustRightInd w:val="0"/>
        <w:rPr>
          <w:rFonts w:ascii="Verdana" w:hAnsi="Verdana"/>
          <w:iCs/>
          <w:sz w:val="20"/>
          <w:szCs w:val="20"/>
          <w:lang w:val="en-US"/>
        </w:rPr>
      </w:pPr>
      <w:r w:rsidRPr="00523A3E">
        <w:rPr>
          <w:rFonts w:ascii="Verdana" w:hAnsi="Verdana"/>
          <w:iCs/>
          <w:sz w:val="20"/>
          <w:szCs w:val="20"/>
          <w:lang w:val="en-US"/>
        </w:rPr>
        <w:t>AMS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 xml:space="preserve"> support</w:t>
      </w:r>
      <w:r w:rsidR="00ED3E75" w:rsidRPr="00523A3E">
        <w:rPr>
          <w:rFonts w:ascii="Verdana" w:hAnsi="Verdana"/>
          <w:iCs/>
          <w:sz w:val="20"/>
          <w:szCs w:val="20"/>
          <w:lang w:val="en-US"/>
        </w:rPr>
        <w:t xml:space="preserve">, 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 xml:space="preserve">logistics </w:t>
      </w:r>
      <w:r w:rsidR="007E70C4" w:rsidRPr="00523A3E">
        <w:rPr>
          <w:rFonts w:ascii="Verdana" w:hAnsi="Verdana"/>
          <w:iCs/>
          <w:sz w:val="20"/>
          <w:szCs w:val="20"/>
          <w:lang w:val="en-US"/>
        </w:rPr>
        <w:t>enhancements(</w:t>
      </w:r>
      <w:r w:rsidR="00A5682E" w:rsidRPr="00523A3E">
        <w:rPr>
          <w:rFonts w:ascii="Verdana" w:hAnsi="Verdana"/>
          <w:iCs/>
          <w:sz w:val="20"/>
          <w:szCs w:val="20"/>
          <w:lang w:val="en-US"/>
        </w:rPr>
        <w:t>MM/WM)</w:t>
      </w:r>
      <w:r w:rsidR="005C2B83" w:rsidRPr="00523A3E">
        <w:rPr>
          <w:rFonts w:ascii="Verdana" w:hAnsi="Verdana"/>
          <w:iCs/>
          <w:sz w:val="20"/>
          <w:szCs w:val="20"/>
          <w:lang w:val="en-US"/>
        </w:rPr>
        <w:t xml:space="preserve"> 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>and all the buyer process</w:t>
      </w:r>
      <w:r w:rsidR="00840730" w:rsidRPr="00523A3E">
        <w:rPr>
          <w:rFonts w:ascii="Verdana" w:hAnsi="Verdana"/>
          <w:iCs/>
          <w:sz w:val="20"/>
          <w:szCs w:val="20"/>
          <w:lang w:val="en-US"/>
        </w:rPr>
        <w:t xml:space="preserve">, </w:t>
      </w:r>
      <w:proofErr w:type="spellStart"/>
      <w:r w:rsidR="00840730" w:rsidRPr="00523A3E">
        <w:rPr>
          <w:rFonts w:ascii="Verdana" w:hAnsi="Verdana"/>
          <w:iCs/>
          <w:sz w:val="20"/>
          <w:szCs w:val="20"/>
          <w:lang w:val="en-US"/>
        </w:rPr>
        <w:t>Taxbra</w:t>
      </w:r>
      <w:proofErr w:type="spellEnd"/>
      <w:r w:rsidR="00A5682E" w:rsidRPr="00523A3E">
        <w:rPr>
          <w:rFonts w:ascii="Verdana" w:hAnsi="Verdana"/>
          <w:iCs/>
          <w:sz w:val="20"/>
          <w:szCs w:val="20"/>
          <w:lang w:val="en-US"/>
        </w:rPr>
        <w:t xml:space="preserve">, </w:t>
      </w:r>
      <w:r w:rsidR="00840730" w:rsidRPr="00523A3E">
        <w:rPr>
          <w:rFonts w:ascii="Verdana" w:hAnsi="Verdana"/>
          <w:iCs/>
          <w:sz w:val="20"/>
          <w:szCs w:val="20"/>
          <w:lang w:val="en-US"/>
        </w:rPr>
        <w:t xml:space="preserve">MRP, 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>stock</w:t>
      </w:r>
      <w:r w:rsidR="00840730" w:rsidRPr="00523A3E">
        <w:rPr>
          <w:rFonts w:ascii="Verdana" w:hAnsi="Verdana"/>
          <w:iCs/>
          <w:sz w:val="20"/>
          <w:szCs w:val="20"/>
          <w:lang w:val="en-US"/>
        </w:rPr>
        <w:t xml:space="preserve">, 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 xml:space="preserve">inbound/outbound/transference process in </w:t>
      </w:r>
      <w:r w:rsidR="00840730" w:rsidRPr="00523A3E">
        <w:rPr>
          <w:rFonts w:ascii="Verdana" w:hAnsi="Verdana"/>
          <w:iCs/>
          <w:sz w:val="20"/>
          <w:szCs w:val="20"/>
          <w:lang w:val="en-US"/>
        </w:rPr>
        <w:t>MM/WM, workflow</w:t>
      </w:r>
      <w:r w:rsidR="005C2B83" w:rsidRPr="00523A3E">
        <w:rPr>
          <w:rFonts w:ascii="Verdana" w:hAnsi="Verdana"/>
          <w:iCs/>
          <w:sz w:val="20"/>
          <w:szCs w:val="20"/>
          <w:lang w:val="en-US"/>
        </w:rPr>
        <w:t xml:space="preserve">, 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>invent</w:t>
      </w:r>
      <w:r w:rsidR="00B0401C" w:rsidRPr="00523A3E">
        <w:rPr>
          <w:rFonts w:ascii="Verdana" w:hAnsi="Verdana"/>
          <w:iCs/>
          <w:sz w:val="20"/>
          <w:szCs w:val="20"/>
          <w:lang w:val="en-US"/>
        </w:rPr>
        <w:t>o</w:t>
      </w:r>
      <w:r w:rsidR="00A1014F" w:rsidRPr="00523A3E">
        <w:rPr>
          <w:rFonts w:ascii="Verdana" w:hAnsi="Verdana"/>
          <w:iCs/>
          <w:sz w:val="20"/>
          <w:szCs w:val="20"/>
          <w:lang w:val="en-US"/>
        </w:rPr>
        <w:t>ry</w:t>
      </w:r>
      <w:r w:rsidR="00B0401C" w:rsidRPr="00523A3E">
        <w:rPr>
          <w:rFonts w:ascii="Verdana" w:hAnsi="Verdana"/>
          <w:iCs/>
          <w:sz w:val="20"/>
          <w:szCs w:val="20"/>
          <w:lang w:val="en-US"/>
        </w:rPr>
        <w:t>, invoices</w:t>
      </w:r>
      <w:r w:rsidR="00840730" w:rsidRPr="00523A3E">
        <w:rPr>
          <w:rFonts w:ascii="Verdana" w:hAnsi="Verdana"/>
          <w:iCs/>
          <w:sz w:val="20"/>
          <w:szCs w:val="20"/>
          <w:lang w:val="en-US"/>
        </w:rPr>
        <w:t xml:space="preserve">; </w:t>
      </w:r>
    </w:p>
    <w:p w14:paraId="1CC8B513" w14:textId="6B0DD581" w:rsidR="00667C9E" w:rsidRPr="00523A3E" w:rsidRDefault="00A1014F" w:rsidP="005A217B">
      <w:pPr>
        <w:numPr>
          <w:ilvl w:val="0"/>
          <w:numId w:val="12"/>
        </w:numPr>
        <w:suppressAutoHyphens w:val="0"/>
        <w:autoSpaceDE w:val="0"/>
        <w:autoSpaceDN w:val="0"/>
        <w:adjustRightInd w:val="0"/>
        <w:rPr>
          <w:rFonts w:ascii="Verdana" w:hAnsi="Verdana"/>
          <w:iCs/>
          <w:sz w:val="20"/>
          <w:szCs w:val="20"/>
          <w:lang w:val="en-US"/>
        </w:rPr>
      </w:pPr>
      <w:r w:rsidRPr="00523A3E">
        <w:rPr>
          <w:rFonts w:ascii="Verdana" w:hAnsi="Verdana"/>
          <w:iCs/>
          <w:sz w:val="20"/>
          <w:szCs w:val="20"/>
          <w:lang w:val="en-US"/>
        </w:rPr>
        <w:t xml:space="preserve">Basic knowledge in </w:t>
      </w:r>
      <w:r w:rsidR="00B0401C" w:rsidRPr="00523A3E">
        <w:rPr>
          <w:rFonts w:ascii="Verdana" w:hAnsi="Verdana"/>
          <w:iCs/>
          <w:sz w:val="20"/>
          <w:szCs w:val="20"/>
          <w:lang w:val="en-US"/>
        </w:rPr>
        <w:t>o</w:t>
      </w:r>
      <w:r w:rsidRPr="00523A3E">
        <w:rPr>
          <w:rFonts w:ascii="Verdana" w:hAnsi="Verdana"/>
          <w:iCs/>
          <w:sz w:val="20"/>
          <w:szCs w:val="20"/>
          <w:lang w:val="en-US"/>
        </w:rPr>
        <w:t xml:space="preserve">ther SAP modules like: </w:t>
      </w:r>
      <w:r w:rsidR="005C2B83" w:rsidRPr="00523A3E">
        <w:rPr>
          <w:rFonts w:ascii="Verdana" w:hAnsi="Verdana"/>
          <w:iCs/>
          <w:sz w:val="20"/>
          <w:szCs w:val="20"/>
          <w:lang w:val="en-US"/>
        </w:rPr>
        <w:t xml:space="preserve">EWM, </w:t>
      </w:r>
      <w:r w:rsidR="00CC0325" w:rsidRPr="00523A3E">
        <w:rPr>
          <w:rFonts w:ascii="Verdana" w:hAnsi="Verdana"/>
          <w:iCs/>
          <w:sz w:val="20"/>
          <w:szCs w:val="20"/>
          <w:lang w:val="en-US"/>
        </w:rPr>
        <w:t xml:space="preserve">SRM, </w:t>
      </w:r>
      <w:r w:rsidR="00E268C0">
        <w:rPr>
          <w:rFonts w:ascii="Verdana" w:hAnsi="Verdana"/>
          <w:iCs/>
          <w:sz w:val="20"/>
          <w:szCs w:val="20"/>
          <w:lang w:val="en-US"/>
        </w:rPr>
        <w:t>TM</w:t>
      </w:r>
      <w:r w:rsidR="00970A21" w:rsidRPr="00523A3E">
        <w:rPr>
          <w:rFonts w:ascii="Verdana" w:hAnsi="Verdana"/>
          <w:iCs/>
          <w:sz w:val="20"/>
          <w:szCs w:val="20"/>
          <w:lang w:val="en-US"/>
        </w:rPr>
        <w:t xml:space="preserve">, </w:t>
      </w:r>
      <w:r w:rsidR="005C2B83" w:rsidRPr="00523A3E">
        <w:rPr>
          <w:rFonts w:ascii="Verdana" w:hAnsi="Verdana"/>
          <w:iCs/>
          <w:sz w:val="20"/>
          <w:szCs w:val="20"/>
          <w:lang w:val="en-US"/>
        </w:rPr>
        <w:t>SD,</w:t>
      </w:r>
      <w:r w:rsidR="00667C9E" w:rsidRPr="00523A3E">
        <w:rPr>
          <w:rFonts w:ascii="Verdana" w:hAnsi="Verdana"/>
          <w:iCs/>
          <w:sz w:val="20"/>
          <w:szCs w:val="20"/>
          <w:lang w:val="en-US"/>
        </w:rPr>
        <w:t xml:space="preserve"> PP, </w:t>
      </w:r>
      <w:r w:rsidR="00F83ECF" w:rsidRPr="00523A3E">
        <w:rPr>
          <w:rFonts w:ascii="Verdana" w:hAnsi="Verdana"/>
          <w:iCs/>
          <w:sz w:val="20"/>
          <w:szCs w:val="20"/>
          <w:lang w:val="en-US"/>
        </w:rPr>
        <w:t xml:space="preserve">PM, </w:t>
      </w:r>
      <w:r w:rsidR="00461FC7" w:rsidRPr="00523A3E">
        <w:rPr>
          <w:rFonts w:ascii="Verdana" w:hAnsi="Verdana"/>
          <w:iCs/>
          <w:sz w:val="20"/>
          <w:szCs w:val="20"/>
          <w:lang w:val="en-US"/>
        </w:rPr>
        <w:t xml:space="preserve">QM, </w:t>
      </w:r>
      <w:r w:rsidR="00F83ECF" w:rsidRPr="00523A3E">
        <w:rPr>
          <w:rFonts w:ascii="Verdana" w:hAnsi="Verdana"/>
          <w:iCs/>
          <w:sz w:val="20"/>
          <w:szCs w:val="20"/>
          <w:lang w:val="en-US"/>
        </w:rPr>
        <w:t xml:space="preserve">GRCAC, </w:t>
      </w:r>
      <w:r w:rsidR="00970A21" w:rsidRPr="00523A3E">
        <w:rPr>
          <w:rFonts w:ascii="Verdana" w:hAnsi="Verdana"/>
          <w:iCs/>
          <w:sz w:val="20"/>
          <w:szCs w:val="20"/>
          <w:lang w:val="en-US"/>
        </w:rPr>
        <w:t xml:space="preserve">GRC Inbound, </w:t>
      </w:r>
      <w:r w:rsidR="00461FC7" w:rsidRPr="00523A3E">
        <w:rPr>
          <w:rFonts w:ascii="Verdana" w:hAnsi="Verdana"/>
          <w:iCs/>
          <w:sz w:val="20"/>
          <w:szCs w:val="20"/>
          <w:lang w:val="en-US"/>
        </w:rPr>
        <w:t xml:space="preserve">Nfe, </w:t>
      </w:r>
      <w:r w:rsidR="00246D1A" w:rsidRPr="00523A3E">
        <w:rPr>
          <w:rFonts w:ascii="Verdana" w:hAnsi="Verdana"/>
          <w:iCs/>
          <w:sz w:val="20"/>
          <w:szCs w:val="20"/>
          <w:lang w:val="en-US"/>
        </w:rPr>
        <w:t xml:space="preserve">ABAP, </w:t>
      </w:r>
      <w:r w:rsidR="00461FC7" w:rsidRPr="00523A3E">
        <w:rPr>
          <w:rFonts w:ascii="Verdana" w:hAnsi="Verdana"/>
          <w:iCs/>
          <w:sz w:val="20"/>
          <w:szCs w:val="20"/>
          <w:lang w:val="en-US"/>
        </w:rPr>
        <w:t>BAS</w:t>
      </w:r>
      <w:r w:rsidR="005C2B83" w:rsidRPr="00523A3E">
        <w:rPr>
          <w:rFonts w:ascii="Verdana" w:hAnsi="Verdana"/>
          <w:iCs/>
          <w:sz w:val="20"/>
          <w:szCs w:val="20"/>
          <w:lang w:val="en-US"/>
        </w:rPr>
        <w:t>IS;</w:t>
      </w:r>
    </w:p>
    <w:p w14:paraId="5AD74882" w14:textId="2B265280" w:rsidR="00BD7A37" w:rsidRPr="00523A3E" w:rsidRDefault="00A1014F" w:rsidP="005A217B">
      <w:pPr>
        <w:numPr>
          <w:ilvl w:val="0"/>
          <w:numId w:val="12"/>
        </w:numPr>
        <w:suppressAutoHyphens w:val="0"/>
        <w:autoSpaceDE w:val="0"/>
        <w:autoSpaceDN w:val="0"/>
        <w:adjustRightInd w:val="0"/>
        <w:rPr>
          <w:rFonts w:ascii="Verdana" w:hAnsi="Verdana"/>
          <w:iCs/>
          <w:sz w:val="20"/>
          <w:szCs w:val="20"/>
          <w:lang w:val="en-US"/>
        </w:rPr>
      </w:pPr>
      <w:r w:rsidRPr="00523A3E">
        <w:rPr>
          <w:rFonts w:ascii="Verdana" w:hAnsi="Verdana"/>
          <w:iCs/>
          <w:sz w:val="20"/>
          <w:szCs w:val="20"/>
          <w:lang w:val="en-US"/>
        </w:rPr>
        <w:t>SAP versions:</w:t>
      </w:r>
      <w:r w:rsidR="00BD7A37" w:rsidRPr="00523A3E">
        <w:rPr>
          <w:rFonts w:ascii="Verdana" w:hAnsi="Verdana"/>
          <w:iCs/>
          <w:sz w:val="20"/>
          <w:szCs w:val="20"/>
          <w:lang w:val="en-US"/>
        </w:rPr>
        <w:t xml:space="preserve"> ECC 4.7, 6.0, Hana, S4 Hana</w:t>
      </w:r>
      <w:r w:rsidR="00894CEB" w:rsidRPr="00523A3E">
        <w:rPr>
          <w:rFonts w:ascii="Verdana" w:hAnsi="Verdana"/>
          <w:iCs/>
          <w:sz w:val="20"/>
          <w:szCs w:val="20"/>
          <w:lang w:val="en-US"/>
        </w:rPr>
        <w:t>,</w:t>
      </w:r>
      <w:r w:rsidR="00BD7A37" w:rsidRPr="00523A3E">
        <w:rPr>
          <w:rFonts w:ascii="Verdana" w:hAnsi="Verdana"/>
          <w:iCs/>
          <w:sz w:val="20"/>
          <w:szCs w:val="20"/>
          <w:lang w:val="en-US"/>
        </w:rPr>
        <w:t xml:space="preserve"> Fiori</w:t>
      </w:r>
      <w:r w:rsidR="00CC0325" w:rsidRPr="00523A3E">
        <w:rPr>
          <w:rFonts w:ascii="Verdana" w:hAnsi="Verdana"/>
          <w:iCs/>
          <w:sz w:val="20"/>
          <w:szCs w:val="20"/>
          <w:lang w:val="en-US"/>
        </w:rPr>
        <w:t>, Retail</w:t>
      </w:r>
      <w:r w:rsidR="00BD7A37" w:rsidRPr="00523A3E">
        <w:rPr>
          <w:rFonts w:ascii="Verdana" w:hAnsi="Verdana"/>
          <w:iCs/>
          <w:sz w:val="20"/>
          <w:szCs w:val="20"/>
          <w:lang w:val="en-US"/>
        </w:rPr>
        <w:t>;</w:t>
      </w:r>
    </w:p>
    <w:p w14:paraId="10057C52" w14:textId="17AF4FFF" w:rsidR="0051293D" w:rsidRPr="00523A3E" w:rsidRDefault="00A1014F" w:rsidP="0051293D">
      <w:pPr>
        <w:numPr>
          <w:ilvl w:val="0"/>
          <w:numId w:val="12"/>
        </w:numPr>
        <w:jc w:val="both"/>
        <w:rPr>
          <w:rFonts w:ascii="Verdana" w:hAnsi="Verdana"/>
          <w:iCs/>
          <w:sz w:val="20"/>
          <w:szCs w:val="20"/>
          <w:lang w:val="en-US"/>
        </w:rPr>
      </w:pPr>
      <w:r w:rsidRPr="00523A3E">
        <w:rPr>
          <w:rFonts w:ascii="Verdana" w:hAnsi="Verdana"/>
          <w:iCs/>
          <w:sz w:val="20"/>
          <w:szCs w:val="20"/>
          <w:lang w:val="en-US"/>
        </w:rPr>
        <w:t>SAP Functional specification</w:t>
      </w:r>
      <w:r w:rsidR="0051293D" w:rsidRPr="00523A3E">
        <w:rPr>
          <w:rFonts w:ascii="Verdana" w:hAnsi="Verdana"/>
          <w:iCs/>
          <w:sz w:val="20"/>
          <w:szCs w:val="20"/>
          <w:lang w:val="en-US"/>
        </w:rPr>
        <w:t xml:space="preserve"> SAP </w:t>
      </w:r>
      <w:r w:rsidRPr="00523A3E">
        <w:rPr>
          <w:rFonts w:ascii="Verdana" w:hAnsi="Verdana"/>
          <w:iCs/>
          <w:sz w:val="20"/>
          <w:szCs w:val="20"/>
          <w:lang w:val="en-US"/>
        </w:rPr>
        <w:t>for ABAP development</w:t>
      </w:r>
      <w:r w:rsidR="0051293D" w:rsidRPr="00523A3E">
        <w:rPr>
          <w:rFonts w:ascii="Verdana" w:hAnsi="Verdana"/>
          <w:iCs/>
          <w:sz w:val="20"/>
          <w:szCs w:val="20"/>
          <w:lang w:val="en-US"/>
        </w:rPr>
        <w:t>;</w:t>
      </w:r>
    </w:p>
    <w:p w14:paraId="3D7F0824" w14:textId="064E3B95" w:rsidR="00FB4A69" w:rsidRPr="00523A3E" w:rsidRDefault="00A1014F" w:rsidP="0051293D">
      <w:pPr>
        <w:numPr>
          <w:ilvl w:val="0"/>
          <w:numId w:val="12"/>
        </w:numPr>
        <w:jc w:val="both"/>
        <w:rPr>
          <w:rFonts w:ascii="Verdana" w:hAnsi="Verdana"/>
          <w:iCs/>
          <w:sz w:val="20"/>
          <w:szCs w:val="20"/>
          <w:lang w:val="en-US"/>
        </w:rPr>
      </w:pPr>
      <w:r w:rsidRPr="00523A3E">
        <w:rPr>
          <w:rFonts w:ascii="Verdana" w:hAnsi="Verdana"/>
          <w:iCs/>
          <w:sz w:val="20"/>
          <w:szCs w:val="20"/>
          <w:lang w:val="en-US"/>
        </w:rPr>
        <w:t xml:space="preserve">Knowledge and </w:t>
      </w:r>
      <w:r w:rsidR="00B0401C" w:rsidRPr="00523A3E">
        <w:rPr>
          <w:rFonts w:ascii="Verdana" w:hAnsi="Verdana"/>
          <w:iCs/>
          <w:sz w:val="20"/>
          <w:szCs w:val="20"/>
          <w:lang w:val="en-US"/>
        </w:rPr>
        <w:t>experience</w:t>
      </w:r>
      <w:r w:rsidRPr="00523A3E">
        <w:rPr>
          <w:rFonts w:ascii="Verdana" w:hAnsi="Verdana"/>
          <w:iCs/>
          <w:sz w:val="20"/>
          <w:szCs w:val="20"/>
          <w:lang w:val="en-US"/>
        </w:rPr>
        <w:t xml:space="preserve"> in Agile </w:t>
      </w:r>
      <w:r w:rsidR="00B0401C" w:rsidRPr="00523A3E">
        <w:rPr>
          <w:rFonts w:ascii="Verdana" w:hAnsi="Verdana"/>
          <w:iCs/>
          <w:sz w:val="20"/>
          <w:szCs w:val="20"/>
          <w:lang w:val="en-US"/>
        </w:rPr>
        <w:t>methodologies</w:t>
      </w:r>
      <w:r w:rsidRPr="00523A3E">
        <w:rPr>
          <w:rFonts w:ascii="Verdana" w:hAnsi="Verdana"/>
          <w:iCs/>
          <w:sz w:val="20"/>
          <w:szCs w:val="20"/>
          <w:lang w:val="en-US"/>
        </w:rPr>
        <w:t xml:space="preserve"> as</w:t>
      </w:r>
      <w:r w:rsidR="00FB4A69" w:rsidRPr="00523A3E">
        <w:rPr>
          <w:rFonts w:ascii="Verdana" w:hAnsi="Verdana"/>
          <w:iCs/>
          <w:sz w:val="20"/>
          <w:szCs w:val="20"/>
          <w:lang w:val="en-US"/>
        </w:rPr>
        <w:t xml:space="preserve"> Scrum, XP;</w:t>
      </w:r>
    </w:p>
    <w:p w14:paraId="6A78D6E2" w14:textId="0B29225D" w:rsidR="00054DE0" w:rsidRPr="00523A3E" w:rsidRDefault="00A1014F" w:rsidP="004E4C1E">
      <w:pPr>
        <w:numPr>
          <w:ilvl w:val="0"/>
          <w:numId w:val="12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iCs/>
          <w:sz w:val="20"/>
          <w:szCs w:val="20"/>
          <w:lang w:val="en-US"/>
        </w:rPr>
        <w:t>SAP integration with legacy systems</w:t>
      </w:r>
      <w:r w:rsidR="004E4C1E" w:rsidRPr="00523A3E">
        <w:rPr>
          <w:rFonts w:ascii="Verdana" w:hAnsi="Verdana"/>
          <w:iCs/>
          <w:sz w:val="20"/>
          <w:szCs w:val="20"/>
          <w:lang w:val="en-US"/>
        </w:rPr>
        <w:t>.</w:t>
      </w:r>
    </w:p>
    <w:p w14:paraId="41B1B97D" w14:textId="77777777" w:rsidR="004E4C1E" w:rsidRPr="00523A3E" w:rsidRDefault="004E4C1E" w:rsidP="004E4C1E">
      <w:pPr>
        <w:ind w:left="720"/>
        <w:jc w:val="both"/>
        <w:rPr>
          <w:rFonts w:ascii="Verdana" w:hAnsi="Verdana"/>
          <w:sz w:val="20"/>
          <w:szCs w:val="20"/>
          <w:lang w:val="en-US"/>
        </w:rPr>
      </w:pPr>
    </w:p>
    <w:p w14:paraId="38D89CAE" w14:textId="190FCC6D" w:rsidR="00115033" w:rsidRPr="00523A3E" w:rsidRDefault="00A1014F" w:rsidP="0000004F">
      <w:pPr>
        <w:pStyle w:val="Ttulo1"/>
        <w:shd w:val="pct10" w:color="auto" w:fill="FFFFFF"/>
        <w:jc w:val="left"/>
        <w:rPr>
          <w:rFonts w:ascii="Verdana" w:hAnsi="Verdana" w:cs="Courier New"/>
          <w:sz w:val="22"/>
          <w:szCs w:val="22"/>
          <w:lang w:val="en-US"/>
        </w:rPr>
      </w:pPr>
      <w:r w:rsidRPr="00523A3E">
        <w:rPr>
          <w:rFonts w:ascii="Verdana" w:hAnsi="Verdana" w:cs="Courier New"/>
          <w:caps w:val="0"/>
          <w:sz w:val="22"/>
          <w:szCs w:val="22"/>
          <w:lang w:val="en-US"/>
        </w:rPr>
        <w:t>Graduation</w:t>
      </w:r>
    </w:p>
    <w:p w14:paraId="68FF8D5C" w14:textId="77777777" w:rsidR="00115033" w:rsidRPr="00523A3E" w:rsidRDefault="00115033">
      <w:pPr>
        <w:jc w:val="both"/>
        <w:rPr>
          <w:rFonts w:ascii="Verdana" w:hAnsi="Verdana"/>
          <w:b/>
          <w:sz w:val="20"/>
          <w:szCs w:val="20"/>
          <w:lang w:val="en-US"/>
        </w:rPr>
      </w:pPr>
    </w:p>
    <w:p w14:paraId="2EDEED92" w14:textId="1F992D6B" w:rsidR="004369D5" w:rsidRPr="00523A3E" w:rsidRDefault="00A1014F" w:rsidP="004D609D">
      <w:p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 xml:space="preserve">Pos </w:t>
      </w:r>
      <w:r w:rsidR="00E268C0" w:rsidRPr="00523A3E">
        <w:rPr>
          <w:rFonts w:ascii="Verdana" w:hAnsi="Verdana"/>
          <w:sz w:val="20"/>
          <w:szCs w:val="20"/>
          <w:lang w:val="en-US"/>
        </w:rPr>
        <w:t>Graduated</w:t>
      </w:r>
      <w:r w:rsidRPr="00523A3E">
        <w:rPr>
          <w:rFonts w:ascii="Verdana" w:hAnsi="Verdana"/>
          <w:sz w:val="20"/>
          <w:szCs w:val="20"/>
          <w:lang w:val="en-US"/>
        </w:rPr>
        <w:t xml:space="preserve"> in</w:t>
      </w:r>
      <w:r w:rsidR="004369D5" w:rsidRPr="00523A3E">
        <w:rPr>
          <w:rFonts w:ascii="Verdana" w:hAnsi="Verdana"/>
          <w:sz w:val="20"/>
          <w:szCs w:val="20"/>
          <w:lang w:val="en-US"/>
        </w:rPr>
        <w:t xml:space="preserve">: </w:t>
      </w:r>
      <w:r w:rsidRPr="00523A3E">
        <w:rPr>
          <w:rFonts w:ascii="Verdana" w:hAnsi="Verdana"/>
          <w:b/>
          <w:sz w:val="20"/>
          <w:szCs w:val="20"/>
          <w:lang w:val="en-US"/>
        </w:rPr>
        <w:t>IT Management</w:t>
      </w:r>
    </w:p>
    <w:p w14:paraId="394CCA23" w14:textId="6C281D33" w:rsidR="004369D5" w:rsidRPr="007F09C3" w:rsidRDefault="004369D5" w:rsidP="004D609D">
      <w:pPr>
        <w:jc w:val="both"/>
        <w:rPr>
          <w:rFonts w:ascii="Verdana" w:hAnsi="Verdana"/>
          <w:sz w:val="20"/>
          <w:szCs w:val="20"/>
        </w:rPr>
      </w:pPr>
      <w:r w:rsidRPr="00F9078E">
        <w:rPr>
          <w:rFonts w:ascii="Verdana" w:hAnsi="Verdana"/>
          <w:b/>
          <w:bCs/>
          <w:sz w:val="20"/>
          <w:szCs w:val="20"/>
        </w:rPr>
        <w:t>IETEC</w:t>
      </w:r>
      <w:r w:rsidRPr="007F09C3">
        <w:rPr>
          <w:rFonts w:ascii="Verdana" w:hAnsi="Verdana"/>
          <w:sz w:val="20"/>
          <w:szCs w:val="20"/>
        </w:rPr>
        <w:t xml:space="preserve"> – Instituto de </w:t>
      </w:r>
      <w:proofErr w:type="spellStart"/>
      <w:r w:rsidRPr="007F09C3">
        <w:rPr>
          <w:rFonts w:ascii="Verdana" w:hAnsi="Verdana"/>
          <w:sz w:val="20"/>
          <w:szCs w:val="20"/>
        </w:rPr>
        <w:t>Educa</w:t>
      </w:r>
      <w:r w:rsidR="00E268C0">
        <w:rPr>
          <w:rFonts w:ascii="Verdana" w:hAnsi="Verdana"/>
          <w:sz w:val="20"/>
          <w:szCs w:val="20"/>
        </w:rPr>
        <w:t>ca</w:t>
      </w:r>
      <w:r w:rsidRPr="007F09C3">
        <w:rPr>
          <w:rFonts w:ascii="Verdana" w:hAnsi="Verdana"/>
          <w:sz w:val="20"/>
          <w:szCs w:val="20"/>
        </w:rPr>
        <w:t>o</w:t>
      </w:r>
      <w:proofErr w:type="spellEnd"/>
      <w:r w:rsidRPr="007F09C3">
        <w:rPr>
          <w:rFonts w:ascii="Verdana" w:hAnsi="Verdana"/>
          <w:sz w:val="20"/>
          <w:szCs w:val="20"/>
        </w:rPr>
        <w:t xml:space="preserve"> </w:t>
      </w:r>
      <w:proofErr w:type="spellStart"/>
      <w:r w:rsidRPr="007F09C3">
        <w:rPr>
          <w:rFonts w:ascii="Verdana" w:hAnsi="Verdana"/>
          <w:sz w:val="20"/>
          <w:szCs w:val="20"/>
        </w:rPr>
        <w:t>Tecnol</w:t>
      </w:r>
      <w:r w:rsidR="00E268C0">
        <w:rPr>
          <w:rFonts w:ascii="Verdana" w:hAnsi="Verdana"/>
          <w:sz w:val="20"/>
          <w:szCs w:val="20"/>
        </w:rPr>
        <w:t>o</w:t>
      </w:r>
      <w:r w:rsidRPr="007F09C3">
        <w:rPr>
          <w:rFonts w:ascii="Verdana" w:hAnsi="Verdana"/>
          <w:sz w:val="20"/>
          <w:szCs w:val="20"/>
        </w:rPr>
        <w:t>gica</w:t>
      </w:r>
      <w:proofErr w:type="spellEnd"/>
      <w:r w:rsidRPr="007F09C3">
        <w:rPr>
          <w:rFonts w:ascii="Verdana" w:hAnsi="Verdana"/>
          <w:sz w:val="20"/>
          <w:szCs w:val="20"/>
        </w:rPr>
        <w:t xml:space="preserve"> – Belo Horizonte/MG</w:t>
      </w:r>
    </w:p>
    <w:p w14:paraId="51F38139" w14:textId="6647B2C5" w:rsidR="004369D5" w:rsidRPr="00523A3E" w:rsidRDefault="00A1014F" w:rsidP="004369D5">
      <w:pPr>
        <w:pStyle w:val="Default"/>
        <w:jc w:val="both"/>
        <w:rPr>
          <w:rFonts w:ascii="Verdana" w:hAnsi="Verdana" w:cs="Times New Roman"/>
          <w:color w:val="auto"/>
          <w:sz w:val="20"/>
          <w:szCs w:val="20"/>
          <w:lang w:val="en-US" w:eastAsia="ar-SA"/>
        </w:rPr>
      </w:pPr>
      <w:r w:rsidRPr="00523A3E">
        <w:rPr>
          <w:rFonts w:ascii="Verdana" w:hAnsi="Verdana" w:cs="Times New Roman"/>
          <w:color w:val="auto"/>
          <w:sz w:val="20"/>
          <w:szCs w:val="20"/>
          <w:lang w:val="en-US" w:eastAsia="ar-SA"/>
        </w:rPr>
        <w:t>Conclusion</w:t>
      </w:r>
      <w:r w:rsidR="004369D5" w:rsidRPr="00523A3E">
        <w:rPr>
          <w:rFonts w:ascii="Verdana" w:hAnsi="Verdana" w:cs="Times New Roman"/>
          <w:color w:val="auto"/>
          <w:sz w:val="20"/>
          <w:szCs w:val="20"/>
          <w:lang w:val="en-US" w:eastAsia="ar-SA"/>
        </w:rPr>
        <w:t xml:space="preserve">: </w:t>
      </w:r>
      <w:r w:rsidR="00840329" w:rsidRPr="00523A3E">
        <w:rPr>
          <w:rFonts w:ascii="Verdana" w:hAnsi="Verdana" w:cs="Times New Roman"/>
          <w:color w:val="auto"/>
          <w:sz w:val="20"/>
          <w:szCs w:val="20"/>
          <w:lang w:val="en-US" w:eastAsia="ar-SA"/>
        </w:rPr>
        <w:t>2011-</w:t>
      </w:r>
      <w:r w:rsidR="004369D5" w:rsidRPr="00523A3E">
        <w:rPr>
          <w:rFonts w:ascii="Verdana" w:hAnsi="Verdana" w:cs="Times New Roman"/>
          <w:color w:val="auto"/>
          <w:sz w:val="20"/>
          <w:szCs w:val="20"/>
          <w:lang w:val="en-US" w:eastAsia="ar-SA"/>
        </w:rPr>
        <w:t xml:space="preserve">2011 </w:t>
      </w:r>
    </w:p>
    <w:p w14:paraId="05B13FC0" w14:textId="77777777" w:rsidR="004369D5" w:rsidRPr="00523A3E" w:rsidRDefault="004369D5" w:rsidP="004D609D">
      <w:pPr>
        <w:jc w:val="both"/>
        <w:rPr>
          <w:rFonts w:ascii="Verdana" w:hAnsi="Verdana"/>
          <w:sz w:val="20"/>
          <w:szCs w:val="20"/>
          <w:lang w:val="en-US"/>
        </w:rPr>
      </w:pPr>
    </w:p>
    <w:p w14:paraId="7BE76CA2" w14:textId="0B094316" w:rsidR="00115033" w:rsidRPr="00523A3E" w:rsidRDefault="00A1014F" w:rsidP="004D609D">
      <w:p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College</w:t>
      </w:r>
      <w:r w:rsidR="00115033" w:rsidRPr="00523A3E">
        <w:rPr>
          <w:rFonts w:ascii="Verdana" w:hAnsi="Verdana"/>
          <w:sz w:val="20"/>
          <w:szCs w:val="20"/>
          <w:lang w:val="en-US"/>
        </w:rPr>
        <w:t xml:space="preserve">: </w:t>
      </w:r>
      <w:r w:rsidRPr="00523A3E">
        <w:rPr>
          <w:rFonts w:ascii="Verdana" w:hAnsi="Verdana"/>
          <w:b/>
          <w:sz w:val="20"/>
          <w:szCs w:val="20"/>
          <w:lang w:val="en-US"/>
        </w:rPr>
        <w:t>Information Systems</w:t>
      </w:r>
    </w:p>
    <w:p w14:paraId="783F726B" w14:textId="14A4BF01" w:rsidR="004369D5" w:rsidRPr="00E268C0" w:rsidRDefault="005B7531">
      <w:pPr>
        <w:jc w:val="both"/>
        <w:rPr>
          <w:rFonts w:ascii="Verdana" w:hAnsi="Verdana"/>
          <w:sz w:val="20"/>
          <w:szCs w:val="20"/>
        </w:rPr>
      </w:pPr>
      <w:proofErr w:type="spellStart"/>
      <w:r w:rsidRPr="00E268C0">
        <w:rPr>
          <w:rFonts w:ascii="Verdana" w:hAnsi="Verdana"/>
          <w:b/>
          <w:bCs/>
          <w:sz w:val="20"/>
          <w:szCs w:val="20"/>
        </w:rPr>
        <w:t>Col</w:t>
      </w:r>
      <w:r w:rsidR="00E268C0" w:rsidRPr="00E268C0">
        <w:rPr>
          <w:rFonts w:ascii="Verdana" w:hAnsi="Verdana"/>
          <w:b/>
          <w:bCs/>
          <w:sz w:val="20"/>
          <w:szCs w:val="20"/>
        </w:rPr>
        <w:t>e</w:t>
      </w:r>
      <w:r w:rsidRPr="00E268C0">
        <w:rPr>
          <w:rFonts w:ascii="Verdana" w:hAnsi="Verdana"/>
          <w:b/>
          <w:bCs/>
          <w:sz w:val="20"/>
          <w:szCs w:val="20"/>
        </w:rPr>
        <w:t>gio</w:t>
      </w:r>
      <w:proofErr w:type="spellEnd"/>
      <w:r w:rsidRPr="00E268C0">
        <w:rPr>
          <w:rFonts w:ascii="Verdana" w:hAnsi="Verdana"/>
          <w:b/>
          <w:bCs/>
          <w:sz w:val="20"/>
          <w:szCs w:val="20"/>
        </w:rPr>
        <w:t xml:space="preserve"> e </w:t>
      </w:r>
      <w:r w:rsidR="004369D5" w:rsidRPr="00E268C0">
        <w:rPr>
          <w:rFonts w:ascii="Verdana" w:hAnsi="Verdana"/>
          <w:b/>
          <w:bCs/>
          <w:sz w:val="20"/>
          <w:szCs w:val="20"/>
        </w:rPr>
        <w:t>Faculdade Kennedy</w:t>
      </w:r>
      <w:r w:rsidR="004369D5" w:rsidRPr="00E268C0">
        <w:rPr>
          <w:rFonts w:ascii="Verdana" w:hAnsi="Verdana"/>
          <w:sz w:val="20"/>
          <w:szCs w:val="20"/>
        </w:rPr>
        <w:t xml:space="preserve"> – Jo</w:t>
      </w:r>
      <w:r w:rsidR="00E268C0">
        <w:rPr>
          <w:rFonts w:ascii="Verdana" w:hAnsi="Verdana"/>
          <w:sz w:val="20"/>
          <w:szCs w:val="20"/>
        </w:rPr>
        <w:t>a</w:t>
      </w:r>
      <w:r w:rsidR="004369D5" w:rsidRPr="00E268C0">
        <w:rPr>
          <w:rFonts w:ascii="Verdana" w:hAnsi="Verdana"/>
          <w:sz w:val="20"/>
          <w:szCs w:val="20"/>
        </w:rPr>
        <w:t>o Monlevade/MG</w:t>
      </w:r>
    </w:p>
    <w:p w14:paraId="35155E8B" w14:textId="466C21D5" w:rsidR="00115033" w:rsidRPr="00523A3E" w:rsidRDefault="00A1014F">
      <w:p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Conclusion</w:t>
      </w:r>
      <w:r w:rsidR="004369D5" w:rsidRPr="00523A3E">
        <w:rPr>
          <w:rFonts w:ascii="Verdana" w:hAnsi="Verdana"/>
          <w:sz w:val="20"/>
          <w:szCs w:val="20"/>
          <w:lang w:val="en-US"/>
        </w:rPr>
        <w:t>:</w:t>
      </w:r>
      <w:r w:rsidR="00115033"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="00840329" w:rsidRPr="00523A3E">
        <w:rPr>
          <w:rFonts w:ascii="Verdana" w:hAnsi="Verdana"/>
          <w:sz w:val="20"/>
          <w:szCs w:val="20"/>
          <w:lang w:val="en-US"/>
        </w:rPr>
        <w:t>2001-</w:t>
      </w:r>
      <w:r w:rsidR="004369D5" w:rsidRPr="00523A3E">
        <w:rPr>
          <w:rFonts w:ascii="Verdana" w:hAnsi="Verdana"/>
          <w:sz w:val="20"/>
          <w:szCs w:val="20"/>
          <w:lang w:val="en-US"/>
        </w:rPr>
        <w:t>2005</w:t>
      </w:r>
      <w:r w:rsidR="00115033" w:rsidRPr="00523A3E">
        <w:rPr>
          <w:rFonts w:ascii="Verdana" w:hAnsi="Verdana"/>
          <w:sz w:val="20"/>
          <w:szCs w:val="20"/>
          <w:lang w:val="en-US"/>
        </w:rPr>
        <w:t xml:space="preserve"> </w:t>
      </w:r>
    </w:p>
    <w:p w14:paraId="0FD8D516" w14:textId="77777777" w:rsidR="00455BD4" w:rsidRPr="00523A3E" w:rsidRDefault="00455BD4">
      <w:pPr>
        <w:jc w:val="both"/>
        <w:rPr>
          <w:rFonts w:ascii="Verdana" w:hAnsi="Verdana"/>
          <w:sz w:val="20"/>
          <w:szCs w:val="20"/>
          <w:lang w:val="en-US"/>
        </w:rPr>
      </w:pPr>
    </w:p>
    <w:p w14:paraId="0C7377A0" w14:textId="39CDDE5D" w:rsidR="00455BD4" w:rsidRPr="00523A3E" w:rsidRDefault="00A1014F" w:rsidP="0000004F">
      <w:pPr>
        <w:pStyle w:val="Ttulo1"/>
        <w:shd w:val="pct10" w:color="auto" w:fill="FFFFFF"/>
        <w:jc w:val="left"/>
        <w:rPr>
          <w:rFonts w:ascii="Verdana" w:hAnsi="Verdana" w:cs="Courier New"/>
          <w:sz w:val="22"/>
          <w:szCs w:val="22"/>
          <w:lang w:val="en-US"/>
        </w:rPr>
      </w:pPr>
      <w:r w:rsidRPr="00523A3E">
        <w:rPr>
          <w:rFonts w:ascii="Verdana" w:hAnsi="Verdana" w:cs="Courier New"/>
          <w:caps w:val="0"/>
          <w:sz w:val="22"/>
          <w:szCs w:val="22"/>
          <w:lang w:val="en-US"/>
        </w:rPr>
        <w:t>Courses</w:t>
      </w:r>
    </w:p>
    <w:p w14:paraId="44C0E54E" w14:textId="77777777" w:rsidR="0051293D" w:rsidRPr="00523A3E" w:rsidRDefault="0051293D" w:rsidP="0051293D">
      <w:pPr>
        <w:jc w:val="both"/>
        <w:rPr>
          <w:rFonts w:ascii="Verdana" w:hAnsi="Verdana"/>
          <w:b/>
          <w:sz w:val="20"/>
          <w:szCs w:val="20"/>
          <w:lang w:val="en-US"/>
        </w:rPr>
      </w:pPr>
    </w:p>
    <w:p w14:paraId="3729B34F" w14:textId="0378E07D" w:rsidR="00BD7A37" w:rsidRPr="00523A3E" w:rsidRDefault="00BD7A37" w:rsidP="0051293D">
      <w:pPr>
        <w:jc w:val="both"/>
        <w:rPr>
          <w:rFonts w:ascii="Verdana" w:hAnsi="Verdana"/>
          <w:b/>
          <w:sz w:val="20"/>
          <w:szCs w:val="20"/>
          <w:lang w:val="en-US"/>
        </w:rPr>
      </w:pPr>
      <w:r w:rsidRPr="00523A3E">
        <w:rPr>
          <w:rFonts w:ascii="Verdana" w:hAnsi="Verdana"/>
          <w:b/>
          <w:sz w:val="20"/>
          <w:szCs w:val="20"/>
          <w:lang w:val="en-US"/>
        </w:rPr>
        <w:t xml:space="preserve">SAP PCOE </w:t>
      </w:r>
      <w:r w:rsidR="00A1014F" w:rsidRPr="00523A3E">
        <w:rPr>
          <w:rFonts w:ascii="Verdana" w:hAnsi="Verdana"/>
          <w:b/>
          <w:sz w:val="20"/>
          <w:szCs w:val="20"/>
          <w:lang w:val="en-US"/>
        </w:rPr>
        <w:t>Certified</w:t>
      </w:r>
      <w:r w:rsidRPr="00523A3E">
        <w:rPr>
          <w:rFonts w:ascii="Verdana" w:hAnsi="Verdana"/>
          <w:b/>
          <w:sz w:val="20"/>
          <w:szCs w:val="20"/>
          <w:lang w:val="en-US"/>
        </w:rPr>
        <w:t xml:space="preserve"> </w:t>
      </w:r>
    </w:p>
    <w:p w14:paraId="55D0AC99" w14:textId="164DD9B8" w:rsidR="00BD7A37" w:rsidRPr="00523A3E" w:rsidRDefault="00BD7A37" w:rsidP="0051293D">
      <w:pPr>
        <w:jc w:val="both"/>
        <w:rPr>
          <w:rFonts w:ascii="Verdana" w:hAnsi="Verdana"/>
          <w:b/>
          <w:sz w:val="20"/>
          <w:szCs w:val="20"/>
          <w:lang w:val="en-US"/>
        </w:rPr>
      </w:pPr>
    </w:p>
    <w:p w14:paraId="58BD5014" w14:textId="786E562E" w:rsidR="00CB34A1" w:rsidRPr="00523A3E" w:rsidRDefault="00A1014F" w:rsidP="00CB34A1">
      <w:pPr>
        <w:jc w:val="both"/>
        <w:rPr>
          <w:rFonts w:ascii="Verdana" w:hAnsi="Verdana"/>
          <w:b/>
          <w:sz w:val="20"/>
          <w:szCs w:val="20"/>
          <w:lang w:val="en-US"/>
        </w:rPr>
      </w:pPr>
      <w:proofErr w:type="spellStart"/>
      <w:r w:rsidRPr="00523A3E">
        <w:rPr>
          <w:rFonts w:ascii="Verdana" w:hAnsi="Verdana"/>
          <w:b/>
          <w:sz w:val="20"/>
          <w:szCs w:val="20"/>
          <w:lang w:val="en-US"/>
        </w:rPr>
        <w:t>Trainning</w:t>
      </w:r>
      <w:proofErr w:type="spellEnd"/>
      <w:r w:rsidRPr="00523A3E">
        <w:rPr>
          <w:rFonts w:ascii="Verdana" w:hAnsi="Verdana"/>
          <w:b/>
          <w:sz w:val="20"/>
          <w:szCs w:val="20"/>
          <w:lang w:val="en-US"/>
        </w:rPr>
        <w:t xml:space="preserve"> in</w:t>
      </w:r>
      <w:r w:rsidR="00CB34A1" w:rsidRPr="00523A3E">
        <w:rPr>
          <w:rFonts w:ascii="Verdana" w:hAnsi="Verdana"/>
          <w:b/>
          <w:sz w:val="20"/>
          <w:szCs w:val="20"/>
          <w:lang w:val="en-US"/>
        </w:rPr>
        <w:t xml:space="preserve"> SAP EWM</w:t>
      </w:r>
      <w:r w:rsidRPr="00523A3E">
        <w:rPr>
          <w:rFonts w:ascii="Verdana" w:hAnsi="Verdana"/>
          <w:b/>
          <w:sz w:val="20"/>
          <w:szCs w:val="20"/>
          <w:lang w:val="en-US"/>
        </w:rPr>
        <w:t xml:space="preserve"> -</w:t>
      </w:r>
      <w:r w:rsidR="00CB34A1" w:rsidRPr="00523A3E">
        <w:rPr>
          <w:rFonts w:ascii="Verdana" w:hAnsi="Verdana"/>
          <w:b/>
          <w:sz w:val="20"/>
          <w:szCs w:val="20"/>
          <w:lang w:val="en-US"/>
        </w:rPr>
        <w:t xml:space="preserve"> </w:t>
      </w:r>
      <w:proofErr w:type="spellStart"/>
      <w:r w:rsidR="00CB34A1" w:rsidRPr="00523A3E">
        <w:rPr>
          <w:rFonts w:ascii="Verdana" w:hAnsi="Verdana"/>
          <w:b/>
          <w:sz w:val="20"/>
          <w:szCs w:val="20"/>
          <w:lang w:val="en-US"/>
        </w:rPr>
        <w:t>Trainning</w:t>
      </w:r>
      <w:proofErr w:type="spellEnd"/>
      <w:r w:rsidR="00CB34A1" w:rsidRPr="00523A3E">
        <w:rPr>
          <w:rFonts w:ascii="Verdana" w:hAnsi="Verdana"/>
          <w:b/>
          <w:sz w:val="20"/>
          <w:szCs w:val="20"/>
          <w:lang w:val="en-US"/>
        </w:rPr>
        <w:t xml:space="preserve"> Education Center</w:t>
      </w:r>
    </w:p>
    <w:p w14:paraId="71B5EBF3" w14:textId="241ACFCD" w:rsidR="00CB34A1" w:rsidRDefault="00A1014F" w:rsidP="00CB34A1">
      <w:pPr>
        <w:numPr>
          <w:ilvl w:val="0"/>
          <w:numId w:val="6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Trainning</w:t>
      </w:r>
      <w:r w:rsidR="00CB34A1">
        <w:rPr>
          <w:rFonts w:ascii="Verdana" w:hAnsi="Verdana"/>
          <w:sz w:val="20"/>
          <w:szCs w:val="20"/>
        </w:rPr>
        <w:t xml:space="preserve"> SAP EWM </w:t>
      </w:r>
      <w:r>
        <w:rPr>
          <w:rFonts w:ascii="Verdana" w:hAnsi="Verdana"/>
          <w:sz w:val="20"/>
          <w:szCs w:val="20"/>
        </w:rPr>
        <w:t>-</w:t>
      </w:r>
      <w:r w:rsidR="00CB34A1">
        <w:rPr>
          <w:rFonts w:ascii="Verdana" w:hAnsi="Verdana"/>
          <w:sz w:val="20"/>
          <w:szCs w:val="20"/>
        </w:rPr>
        <w:t xml:space="preserve"> 40hs.</w:t>
      </w:r>
    </w:p>
    <w:p w14:paraId="43A62A9B" w14:textId="77777777" w:rsidR="00CB34A1" w:rsidRDefault="00CB34A1" w:rsidP="0051293D">
      <w:pPr>
        <w:jc w:val="both"/>
        <w:rPr>
          <w:rFonts w:ascii="Verdana" w:hAnsi="Verdana"/>
          <w:b/>
          <w:sz w:val="20"/>
          <w:szCs w:val="20"/>
        </w:rPr>
      </w:pPr>
    </w:p>
    <w:p w14:paraId="58909C7E" w14:textId="68C68E89" w:rsidR="00A1014F" w:rsidRPr="00523A3E" w:rsidRDefault="00A1014F" w:rsidP="00A1014F">
      <w:pPr>
        <w:jc w:val="both"/>
        <w:rPr>
          <w:rFonts w:ascii="Verdana" w:hAnsi="Verdana"/>
          <w:b/>
          <w:sz w:val="20"/>
          <w:szCs w:val="20"/>
          <w:lang w:val="en-US"/>
        </w:rPr>
      </w:pPr>
      <w:proofErr w:type="spellStart"/>
      <w:r w:rsidRPr="00523A3E">
        <w:rPr>
          <w:rFonts w:ascii="Verdana" w:hAnsi="Verdana"/>
          <w:b/>
          <w:sz w:val="20"/>
          <w:szCs w:val="20"/>
          <w:lang w:val="en-US"/>
        </w:rPr>
        <w:t>Trainning</w:t>
      </w:r>
      <w:proofErr w:type="spellEnd"/>
      <w:r w:rsidRPr="00523A3E">
        <w:rPr>
          <w:rFonts w:ascii="Verdana" w:hAnsi="Verdana"/>
          <w:b/>
          <w:sz w:val="20"/>
          <w:szCs w:val="20"/>
          <w:lang w:val="en-US"/>
        </w:rPr>
        <w:t xml:space="preserve"> in SAP WM - </w:t>
      </w:r>
      <w:proofErr w:type="spellStart"/>
      <w:r w:rsidRPr="00523A3E">
        <w:rPr>
          <w:rFonts w:ascii="Verdana" w:hAnsi="Verdana"/>
          <w:b/>
          <w:sz w:val="20"/>
          <w:szCs w:val="20"/>
          <w:lang w:val="en-US"/>
        </w:rPr>
        <w:t>Trainning</w:t>
      </w:r>
      <w:proofErr w:type="spellEnd"/>
      <w:r w:rsidRPr="00523A3E">
        <w:rPr>
          <w:rFonts w:ascii="Verdana" w:hAnsi="Verdana"/>
          <w:b/>
          <w:sz w:val="20"/>
          <w:szCs w:val="20"/>
          <w:lang w:val="en-US"/>
        </w:rPr>
        <w:t xml:space="preserve"> Education Center</w:t>
      </w:r>
    </w:p>
    <w:p w14:paraId="3ED08369" w14:textId="012CBE38" w:rsidR="00A1014F" w:rsidRDefault="00A1014F" w:rsidP="00A1014F">
      <w:pPr>
        <w:numPr>
          <w:ilvl w:val="0"/>
          <w:numId w:val="6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Trainning SAP WM - 40hs.</w:t>
      </w:r>
    </w:p>
    <w:p w14:paraId="7FB7FE26" w14:textId="77777777" w:rsidR="006A03AF" w:rsidRDefault="006A03AF" w:rsidP="0051293D">
      <w:pPr>
        <w:jc w:val="both"/>
        <w:rPr>
          <w:rFonts w:ascii="Verdana" w:hAnsi="Verdana"/>
          <w:b/>
          <w:sz w:val="20"/>
          <w:szCs w:val="20"/>
        </w:rPr>
      </w:pPr>
    </w:p>
    <w:p w14:paraId="417A4DB0" w14:textId="300BA307" w:rsidR="0051293D" w:rsidRPr="00523A3E" w:rsidRDefault="00A1014F" w:rsidP="0051293D">
      <w:pPr>
        <w:jc w:val="both"/>
        <w:rPr>
          <w:rFonts w:ascii="Verdana" w:hAnsi="Verdana"/>
          <w:b/>
          <w:sz w:val="20"/>
          <w:szCs w:val="20"/>
          <w:lang w:val="en-US"/>
        </w:rPr>
      </w:pPr>
      <w:proofErr w:type="spellStart"/>
      <w:r w:rsidRPr="00523A3E">
        <w:rPr>
          <w:rFonts w:ascii="Verdana" w:hAnsi="Verdana"/>
          <w:b/>
          <w:sz w:val="20"/>
          <w:szCs w:val="20"/>
          <w:lang w:val="en-US"/>
        </w:rPr>
        <w:t>Trainning</w:t>
      </w:r>
      <w:proofErr w:type="spellEnd"/>
      <w:r w:rsidRPr="00523A3E">
        <w:rPr>
          <w:rFonts w:ascii="Verdana" w:hAnsi="Verdana"/>
          <w:b/>
          <w:sz w:val="20"/>
          <w:szCs w:val="20"/>
          <w:lang w:val="en-US"/>
        </w:rPr>
        <w:t xml:space="preserve"> in SAP MM</w:t>
      </w:r>
      <w:r w:rsidR="0051293D" w:rsidRPr="00523A3E">
        <w:rPr>
          <w:rFonts w:ascii="Verdana" w:hAnsi="Verdana"/>
          <w:b/>
          <w:sz w:val="20"/>
          <w:szCs w:val="20"/>
          <w:lang w:val="en-US"/>
        </w:rPr>
        <w:t xml:space="preserve">, </w:t>
      </w:r>
      <w:proofErr w:type="spellStart"/>
      <w:r w:rsidR="0051293D" w:rsidRPr="00523A3E">
        <w:rPr>
          <w:rFonts w:ascii="Verdana" w:hAnsi="Verdana"/>
          <w:b/>
          <w:sz w:val="20"/>
          <w:szCs w:val="20"/>
          <w:lang w:val="en-US"/>
        </w:rPr>
        <w:t>Consystem</w:t>
      </w:r>
      <w:proofErr w:type="spellEnd"/>
      <w:r w:rsidR="0051293D" w:rsidRPr="00523A3E">
        <w:rPr>
          <w:rFonts w:ascii="Verdana" w:hAnsi="Verdana"/>
          <w:b/>
          <w:sz w:val="20"/>
          <w:szCs w:val="20"/>
          <w:lang w:val="en-US"/>
        </w:rPr>
        <w:t xml:space="preserve"> Inform</w:t>
      </w:r>
      <w:r w:rsidR="00E268C0">
        <w:rPr>
          <w:rFonts w:ascii="Verdana" w:hAnsi="Verdana"/>
          <w:b/>
          <w:sz w:val="20"/>
          <w:szCs w:val="20"/>
          <w:lang w:val="en-US"/>
        </w:rPr>
        <w:t>a</w:t>
      </w:r>
      <w:r w:rsidR="0051293D" w:rsidRPr="00523A3E">
        <w:rPr>
          <w:rFonts w:ascii="Verdana" w:hAnsi="Verdana"/>
          <w:b/>
          <w:sz w:val="20"/>
          <w:szCs w:val="20"/>
          <w:lang w:val="en-US"/>
        </w:rPr>
        <w:t xml:space="preserve">tica </w:t>
      </w:r>
    </w:p>
    <w:p w14:paraId="0C032631" w14:textId="6455E4CE" w:rsidR="0051293D" w:rsidRPr="00523A3E" w:rsidRDefault="00A1014F" w:rsidP="0051293D">
      <w:pPr>
        <w:numPr>
          <w:ilvl w:val="0"/>
          <w:numId w:val="6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 xml:space="preserve">Course to graduated SAP MM </w:t>
      </w:r>
      <w:r w:rsidR="00B0401C" w:rsidRPr="00523A3E">
        <w:rPr>
          <w:rFonts w:ascii="Verdana" w:hAnsi="Verdana"/>
          <w:sz w:val="20"/>
          <w:szCs w:val="20"/>
          <w:lang w:val="en-US"/>
        </w:rPr>
        <w:t>C</w:t>
      </w:r>
      <w:r w:rsidRPr="00523A3E">
        <w:rPr>
          <w:rFonts w:ascii="Verdana" w:hAnsi="Verdana"/>
          <w:sz w:val="20"/>
          <w:szCs w:val="20"/>
          <w:lang w:val="en-US"/>
        </w:rPr>
        <w:t>onsultants -</w:t>
      </w:r>
      <w:r w:rsidR="0051293D" w:rsidRPr="00523A3E">
        <w:rPr>
          <w:rFonts w:ascii="Verdana" w:hAnsi="Verdana"/>
          <w:sz w:val="20"/>
          <w:szCs w:val="20"/>
          <w:lang w:val="en-US"/>
        </w:rPr>
        <w:t xml:space="preserve"> 70hs.</w:t>
      </w:r>
    </w:p>
    <w:p w14:paraId="6FDCE3B0" w14:textId="77777777" w:rsidR="0051293D" w:rsidRPr="00523A3E" w:rsidRDefault="0051293D" w:rsidP="0051293D">
      <w:pPr>
        <w:ind w:left="720"/>
        <w:jc w:val="both"/>
        <w:rPr>
          <w:rFonts w:ascii="Verdana" w:hAnsi="Verdana"/>
          <w:sz w:val="20"/>
          <w:szCs w:val="20"/>
          <w:lang w:val="en-US"/>
        </w:rPr>
      </w:pPr>
    </w:p>
    <w:p w14:paraId="0817D87E" w14:textId="00FB7FA4" w:rsidR="0051293D" w:rsidRPr="00523A3E" w:rsidRDefault="00A1014F" w:rsidP="0051293D">
      <w:pPr>
        <w:jc w:val="both"/>
        <w:rPr>
          <w:rFonts w:ascii="Verdana" w:hAnsi="Verdana"/>
          <w:b/>
          <w:sz w:val="20"/>
          <w:szCs w:val="20"/>
          <w:lang w:val="en-US"/>
        </w:rPr>
      </w:pPr>
      <w:r w:rsidRPr="00523A3E">
        <w:rPr>
          <w:rFonts w:ascii="Verdana" w:hAnsi="Verdana"/>
          <w:b/>
          <w:sz w:val="20"/>
          <w:szCs w:val="20"/>
          <w:lang w:val="en-US"/>
        </w:rPr>
        <w:t xml:space="preserve">English Course in </w:t>
      </w:r>
      <w:r w:rsidR="00B0401C" w:rsidRPr="00523A3E">
        <w:rPr>
          <w:rFonts w:ascii="Verdana" w:hAnsi="Verdana"/>
          <w:b/>
          <w:sz w:val="20"/>
          <w:szCs w:val="20"/>
          <w:lang w:val="en-US"/>
        </w:rPr>
        <w:t>School</w:t>
      </w:r>
      <w:r w:rsidRPr="00523A3E">
        <w:rPr>
          <w:rFonts w:ascii="Verdana" w:hAnsi="Verdana"/>
          <w:b/>
          <w:sz w:val="20"/>
          <w:szCs w:val="20"/>
          <w:lang w:val="en-US"/>
        </w:rPr>
        <w:t xml:space="preserve"> -</w:t>
      </w:r>
      <w:r w:rsidR="0051293D" w:rsidRPr="00523A3E">
        <w:rPr>
          <w:rFonts w:ascii="Verdana" w:hAnsi="Verdana"/>
          <w:b/>
          <w:sz w:val="20"/>
          <w:szCs w:val="20"/>
          <w:lang w:val="en-US"/>
        </w:rPr>
        <w:t xml:space="preserve"> Uptime </w:t>
      </w:r>
      <w:proofErr w:type="spellStart"/>
      <w:r w:rsidR="0051293D" w:rsidRPr="00523A3E">
        <w:rPr>
          <w:rFonts w:ascii="Verdana" w:hAnsi="Verdana"/>
          <w:b/>
          <w:sz w:val="20"/>
          <w:szCs w:val="20"/>
          <w:lang w:val="en-US"/>
        </w:rPr>
        <w:t>Comunica</w:t>
      </w:r>
      <w:r w:rsidR="00E268C0">
        <w:rPr>
          <w:rFonts w:ascii="Verdana" w:hAnsi="Verdana"/>
          <w:b/>
          <w:sz w:val="20"/>
          <w:szCs w:val="20"/>
          <w:lang w:val="en-US"/>
        </w:rPr>
        <w:t>ca</w:t>
      </w:r>
      <w:r w:rsidR="0051293D" w:rsidRPr="00523A3E">
        <w:rPr>
          <w:rFonts w:ascii="Verdana" w:hAnsi="Verdana"/>
          <w:b/>
          <w:sz w:val="20"/>
          <w:szCs w:val="20"/>
          <w:lang w:val="en-US"/>
        </w:rPr>
        <w:t>o</w:t>
      </w:r>
      <w:proofErr w:type="spellEnd"/>
      <w:r w:rsidR="0051293D" w:rsidRPr="00523A3E">
        <w:rPr>
          <w:rFonts w:ascii="Verdana" w:hAnsi="Verdana"/>
          <w:b/>
          <w:sz w:val="20"/>
          <w:szCs w:val="20"/>
          <w:lang w:val="en-US"/>
        </w:rPr>
        <w:t xml:space="preserve"> </w:t>
      </w:r>
      <w:proofErr w:type="spellStart"/>
      <w:r w:rsidR="0051293D" w:rsidRPr="00523A3E">
        <w:rPr>
          <w:rFonts w:ascii="Verdana" w:hAnsi="Verdana"/>
          <w:b/>
          <w:sz w:val="20"/>
          <w:szCs w:val="20"/>
          <w:lang w:val="en-US"/>
        </w:rPr>
        <w:t>em</w:t>
      </w:r>
      <w:proofErr w:type="spellEnd"/>
      <w:r w:rsidR="0051293D" w:rsidRPr="00523A3E">
        <w:rPr>
          <w:rFonts w:ascii="Verdana" w:hAnsi="Verdana"/>
          <w:b/>
          <w:sz w:val="20"/>
          <w:szCs w:val="20"/>
          <w:lang w:val="en-US"/>
        </w:rPr>
        <w:t xml:space="preserve"> Ingl</w:t>
      </w:r>
      <w:r w:rsidR="00E268C0">
        <w:rPr>
          <w:rFonts w:ascii="Verdana" w:hAnsi="Verdana"/>
          <w:b/>
          <w:sz w:val="20"/>
          <w:szCs w:val="20"/>
          <w:lang w:val="en-US"/>
        </w:rPr>
        <w:t>e</w:t>
      </w:r>
      <w:r w:rsidR="0051293D" w:rsidRPr="00523A3E">
        <w:rPr>
          <w:rFonts w:ascii="Verdana" w:hAnsi="Verdana"/>
          <w:b/>
          <w:sz w:val="20"/>
          <w:szCs w:val="20"/>
          <w:lang w:val="en-US"/>
        </w:rPr>
        <w:t xml:space="preserve">s </w:t>
      </w:r>
    </w:p>
    <w:p w14:paraId="15D90F80" w14:textId="2138D725" w:rsidR="0051293D" w:rsidRPr="00523A3E" w:rsidRDefault="00A1014F" w:rsidP="0051293D">
      <w:pPr>
        <w:numPr>
          <w:ilvl w:val="0"/>
          <w:numId w:val="6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English cou</w:t>
      </w:r>
      <w:r w:rsidR="00E268C0">
        <w:rPr>
          <w:rFonts w:ascii="Verdana" w:hAnsi="Verdana"/>
          <w:sz w:val="20"/>
          <w:szCs w:val="20"/>
          <w:lang w:val="en-US"/>
        </w:rPr>
        <w:t>r</w:t>
      </w:r>
      <w:r w:rsidRPr="00523A3E">
        <w:rPr>
          <w:rFonts w:ascii="Verdana" w:hAnsi="Verdana"/>
          <w:sz w:val="20"/>
          <w:szCs w:val="20"/>
          <w:lang w:val="en-US"/>
        </w:rPr>
        <w:t>se in 2014-2015 to improve the com</w:t>
      </w:r>
      <w:r w:rsidR="00E268C0">
        <w:rPr>
          <w:rFonts w:ascii="Verdana" w:hAnsi="Verdana"/>
          <w:sz w:val="20"/>
          <w:szCs w:val="20"/>
          <w:lang w:val="en-US"/>
        </w:rPr>
        <w:t>m</w:t>
      </w:r>
      <w:r w:rsidRPr="00523A3E">
        <w:rPr>
          <w:rFonts w:ascii="Verdana" w:hAnsi="Verdana"/>
          <w:sz w:val="20"/>
          <w:szCs w:val="20"/>
          <w:lang w:val="en-US"/>
        </w:rPr>
        <w:t>unication</w:t>
      </w:r>
      <w:r w:rsidR="0051293D" w:rsidRPr="00523A3E">
        <w:rPr>
          <w:rFonts w:ascii="Verdana" w:hAnsi="Verdana"/>
          <w:sz w:val="20"/>
          <w:szCs w:val="20"/>
          <w:lang w:val="en-US"/>
        </w:rPr>
        <w:t>.</w:t>
      </w:r>
    </w:p>
    <w:p w14:paraId="43345E0B" w14:textId="77777777" w:rsidR="00A30934" w:rsidRPr="00523A3E" w:rsidRDefault="00A30934" w:rsidP="0051293D">
      <w:pPr>
        <w:jc w:val="both"/>
        <w:rPr>
          <w:rFonts w:ascii="Verdana" w:hAnsi="Verdana"/>
          <w:sz w:val="20"/>
          <w:szCs w:val="20"/>
          <w:lang w:val="en-US"/>
        </w:rPr>
      </w:pPr>
    </w:p>
    <w:p w14:paraId="4B089CD8" w14:textId="77777777" w:rsidR="00115033" w:rsidRPr="007F09C3" w:rsidRDefault="00E82951" w:rsidP="0000004F">
      <w:pPr>
        <w:pStyle w:val="Ttulo1"/>
        <w:shd w:val="pct10" w:color="auto" w:fill="FFFFFF"/>
        <w:jc w:val="left"/>
        <w:rPr>
          <w:rFonts w:ascii="Verdana" w:hAnsi="Verdana" w:cs="Courier New"/>
          <w:sz w:val="22"/>
          <w:szCs w:val="22"/>
        </w:rPr>
      </w:pPr>
      <w:r w:rsidRPr="007F09C3">
        <w:rPr>
          <w:rFonts w:ascii="Verdana" w:hAnsi="Verdana" w:cs="Courier New"/>
          <w:caps w:val="0"/>
          <w:sz w:val="22"/>
          <w:szCs w:val="22"/>
        </w:rPr>
        <w:t>Idiomas</w:t>
      </w:r>
    </w:p>
    <w:p w14:paraId="2475E3EF" w14:textId="77777777" w:rsidR="00115033" w:rsidRPr="00523A3E" w:rsidRDefault="00115033">
      <w:pPr>
        <w:jc w:val="both"/>
        <w:rPr>
          <w:rFonts w:ascii="Verdana" w:hAnsi="Verdana"/>
          <w:sz w:val="20"/>
          <w:szCs w:val="20"/>
          <w:lang w:val="en-US"/>
        </w:rPr>
      </w:pPr>
    </w:p>
    <w:p w14:paraId="59B61D04" w14:textId="0CC4AC67" w:rsidR="00115033" w:rsidRDefault="00A1014F" w:rsidP="007F09C3">
      <w:pPr>
        <w:tabs>
          <w:tab w:val="left" w:pos="360"/>
        </w:tabs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b/>
          <w:sz w:val="20"/>
          <w:szCs w:val="20"/>
          <w:lang w:val="en-US"/>
        </w:rPr>
        <w:t>English</w:t>
      </w:r>
      <w:r w:rsidR="00115033" w:rsidRPr="00523A3E">
        <w:rPr>
          <w:rFonts w:ascii="Verdana" w:hAnsi="Verdana"/>
          <w:sz w:val="20"/>
          <w:szCs w:val="20"/>
          <w:lang w:val="en-US"/>
        </w:rPr>
        <w:t xml:space="preserve">: </w:t>
      </w:r>
      <w:r w:rsidRPr="00523A3E">
        <w:rPr>
          <w:rFonts w:ascii="Verdana" w:hAnsi="Verdana"/>
          <w:sz w:val="20"/>
          <w:szCs w:val="20"/>
          <w:lang w:val="en-US"/>
        </w:rPr>
        <w:t>conversation</w:t>
      </w:r>
      <w:r w:rsidR="00115033" w:rsidRPr="00523A3E">
        <w:rPr>
          <w:rFonts w:ascii="Verdana" w:hAnsi="Verdana"/>
          <w:sz w:val="20"/>
          <w:szCs w:val="20"/>
          <w:lang w:val="en-US"/>
        </w:rPr>
        <w:t xml:space="preserve">, </w:t>
      </w:r>
      <w:r w:rsidR="00B0401C" w:rsidRPr="00523A3E">
        <w:rPr>
          <w:rFonts w:ascii="Verdana" w:hAnsi="Verdana"/>
          <w:sz w:val="20"/>
          <w:szCs w:val="20"/>
          <w:lang w:val="en-US"/>
        </w:rPr>
        <w:t>r</w:t>
      </w:r>
      <w:r w:rsidRPr="00523A3E">
        <w:rPr>
          <w:rFonts w:ascii="Verdana" w:hAnsi="Verdana"/>
          <w:sz w:val="20"/>
          <w:szCs w:val="20"/>
          <w:lang w:val="en-US"/>
        </w:rPr>
        <w:t>eading and writing</w:t>
      </w:r>
      <w:r w:rsidR="00C25E9D" w:rsidRPr="00523A3E">
        <w:rPr>
          <w:rFonts w:ascii="Verdana" w:hAnsi="Verdana"/>
          <w:sz w:val="20"/>
          <w:szCs w:val="20"/>
          <w:lang w:val="en-US"/>
        </w:rPr>
        <w:t>(</w:t>
      </w:r>
      <w:r w:rsidRPr="00523A3E">
        <w:rPr>
          <w:rFonts w:ascii="Verdana" w:hAnsi="Verdana"/>
          <w:sz w:val="20"/>
          <w:szCs w:val="20"/>
          <w:lang w:val="en-US"/>
        </w:rPr>
        <w:t>advanced</w:t>
      </w:r>
      <w:r w:rsidR="005B7531" w:rsidRPr="00523A3E">
        <w:rPr>
          <w:rFonts w:ascii="Verdana" w:hAnsi="Verdana"/>
          <w:sz w:val="20"/>
          <w:szCs w:val="20"/>
          <w:lang w:val="en-US"/>
        </w:rPr>
        <w:t>)</w:t>
      </w:r>
    </w:p>
    <w:p w14:paraId="0AFEFB5F" w14:textId="77777777" w:rsidR="002B5115" w:rsidRDefault="002B5115" w:rsidP="007F09C3">
      <w:pPr>
        <w:tabs>
          <w:tab w:val="left" w:pos="360"/>
        </w:tabs>
        <w:jc w:val="both"/>
        <w:rPr>
          <w:rFonts w:ascii="Verdana" w:hAnsi="Verdana"/>
          <w:b/>
          <w:bCs/>
          <w:sz w:val="20"/>
          <w:szCs w:val="20"/>
          <w:lang w:val="en-US"/>
        </w:rPr>
      </w:pPr>
    </w:p>
    <w:p w14:paraId="30EB7112" w14:textId="3C1BA112" w:rsidR="00E268C0" w:rsidRDefault="00E268C0" w:rsidP="007F09C3">
      <w:pPr>
        <w:tabs>
          <w:tab w:val="left" w:pos="360"/>
        </w:tabs>
        <w:jc w:val="both"/>
        <w:rPr>
          <w:rFonts w:ascii="Verdana" w:hAnsi="Verdana"/>
          <w:sz w:val="20"/>
          <w:szCs w:val="20"/>
          <w:lang w:val="en-US"/>
        </w:rPr>
      </w:pPr>
      <w:r w:rsidRPr="00E268C0">
        <w:rPr>
          <w:rFonts w:ascii="Verdana" w:hAnsi="Verdana"/>
          <w:b/>
          <w:bCs/>
          <w:sz w:val="20"/>
          <w:szCs w:val="20"/>
          <w:lang w:val="en-US"/>
        </w:rPr>
        <w:t>Spanish:</w:t>
      </w:r>
      <w:r>
        <w:rPr>
          <w:rFonts w:ascii="Verdana" w:hAnsi="Verdana"/>
          <w:sz w:val="20"/>
          <w:szCs w:val="20"/>
          <w:lang w:val="en-US"/>
        </w:rPr>
        <w:t xml:space="preserve"> conversation, reading and writing(beginner)</w:t>
      </w:r>
    </w:p>
    <w:p w14:paraId="18EF2D7C" w14:textId="77777777" w:rsidR="002B5115" w:rsidRDefault="002B5115" w:rsidP="007F09C3">
      <w:pPr>
        <w:tabs>
          <w:tab w:val="left" w:pos="360"/>
        </w:tabs>
        <w:jc w:val="both"/>
        <w:rPr>
          <w:rFonts w:ascii="Verdana" w:hAnsi="Verdana"/>
          <w:b/>
          <w:bCs/>
          <w:sz w:val="20"/>
          <w:szCs w:val="20"/>
          <w:lang w:val="en-US"/>
        </w:rPr>
      </w:pPr>
    </w:p>
    <w:p w14:paraId="52227F41" w14:textId="72FE1817" w:rsidR="00E268C0" w:rsidRPr="00523A3E" w:rsidRDefault="00E268C0" w:rsidP="007F09C3">
      <w:pPr>
        <w:tabs>
          <w:tab w:val="left" w:pos="360"/>
        </w:tabs>
        <w:jc w:val="both"/>
        <w:rPr>
          <w:rFonts w:ascii="Verdana" w:hAnsi="Verdana"/>
          <w:sz w:val="20"/>
          <w:szCs w:val="20"/>
          <w:lang w:val="en-US"/>
        </w:rPr>
      </w:pPr>
      <w:r w:rsidRPr="00E268C0">
        <w:rPr>
          <w:rFonts w:ascii="Verdana" w:hAnsi="Verdana"/>
          <w:b/>
          <w:bCs/>
          <w:sz w:val="20"/>
          <w:szCs w:val="20"/>
          <w:lang w:val="en-US"/>
        </w:rPr>
        <w:t>Portuguese:</w:t>
      </w:r>
      <w:r>
        <w:rPr>
          <w:rFonts w:ascii="Verdana" w:hAnsi="Verdana"/>
          <w:sz w:val="20"/>
          <w:szCs w:val="20"/>
          <w:lang w:val="en-US"/>
        </w:rPr>
        <w:t xml:space="preserve"> conversation, reading and writing(native)</w:t>
      </w:r>
    </w:p>
    <w:p w14:paraId="3A841073" w14:textId="77777777" w:rsidR="004369D5" w:rsidRDefault="004369D5">
      <w:pPr>
        <w:jc w:val="both"/>
        <w:rPr>
          <w:rFonts w:ascii="Verdana" w:hAnsi="Verdana"/>
          <w:sz w:val="20"/>
          <w:szCs w:val="20"/>
          <w:lang w:val="en-US"/>
        </w:rPr>
      </w:pPr>
    </w:p>
    <w:p w14:paraId="62F0B807" w14:textId="77777777" w:rsidR="00F0762C" w:rsidRDefault="00F0762C">
      <w:pPr>
        <w:jc w:val="both"/>
        <w:rPr>
          <w:rFonts w:ascii="Verdana" w:hAnsi="Verdana"/>
          <w:sz w:val="20"/>
          <w:szCs w:val="20"/>
          <w:lang w:val="en-US"/>
        </w:rPr>
      </w:pPr>
    </w:p>
    <w:p w14:paraId="31C4FD81" w14:textId="77777777" w:rsidR="00F0762C" w:rsidRDefault="00F0762C">
      <w:pPr>
        <w:jc w:val="both"/>
        <w:rPr>
          <w:rFonts w:ascii="Verdana" w:hAnsi="Verdana"/>
          <w:sz w:val="20"/>
          <w:szCs w:val="20"/>
          <w:lang w:val="en-US"/>
        </w:rPr>
      </w:pPr>
    </w:p>
    <w:p w14:paraId="7E0CB501" w14:textId="77777777" w:rsidR="00F0762C" w:rsidRDefault="00F0762C">
      <w:pPr>
        <w:jc w:val="both"/>
        <w:rPr>
          <w:rFonts w:ascii="Verdana" w:hAnsi="Verdana"/>
          <w:sz w:val="20"/>
          <w:szCs w:val="20"/>
          <w:lang w:val="en-US"/>
        </w:rPr>
      </w:pPr>
    </w:p>
    <w:p w14:paraId="47117875" w14:textId="77777777" w:rsidR="00F0762C" w:rsidRDefault="00F0762C">
      <w:pPr>
        <w:jc w:val="both"/>
        <w:rPr>
          <w:rFonts w:ascii="Verdana" w:hAnsi="Verdana"/>
          <w:sz w:val="20"/>
          <w:szCs w:val="20"/>
          <w:lang w:val="en-US"/>
        </w:rPr>
      </w:pPr>
    </w:p>
    <w:p w14:paraId="3229F1B4" w14:textId="77777777" w:rsidR="00F0762C" w:rsidRDefault="00F0762C">
      <w:pPr>
        <w:jc w:val="both"/>
        <w:rPr>
          <w:rFonts w:ascii="Verdana" w:hAnsi="Verdana"/>
          <w:sz w:val="20"/>
          <w:szCs w:val="20"/>
          <w:lang w:val="en-US"/>
        </w:rPr>
      </w:pPr>
    </w:p>
    <w:p w14:paraId="0725925D" w14:textId="77777777" w:rsidR="00F0762C" w:rsidRDefault="00F0762C">
      <w:pPr>
        <w:jc w:val="both"/>
        <w:rPr>
          <w:rFonts w:ascii="Verdana" w:hAnsi="Verdana"/>
          <w:sz w:val="20"/>
          <w:szCs w:val="20"/>
          <w:lang w:val="en-US"/>
        </w:rPr>
      </w:pPr>
    </w:p>
    <w:p w14:paraId="30B84412" w14:textId="77777777" w:rsidR="00F0762C" w:rsidRPr="00523A3E" w:rsidRDefault="00F0762C">
      <w:pPr>
        <w:jc w:val="both"/>
        <w:rPr>
          <w:rFonts w:ascii="Verdana" w:hAnsi="Verdana"/>
          <w:sz w:val="20"/>
          <w:szCs w:val="20"/>
          <w:lang w:val="en-US"/>
        </w:rPr>
      </w:pPr>
    </w:p>
    <w:p w14:paraId="7777D820" w14:textId="7F633A0C" w:rsidR="00115033" w:rsidRPr="00523A3E" w:rsidRDefault="00B0401C" w:rsidP="0000004F">
      <w:pPr>
        <w:pStyle w:val="Ttulo1"/>
        <w:shd w:val="pct10" w:color="auto" w:fill="FFFFFF"/>
        <w:jc w:val="left"/>
        <w:rPr>
          <w:rFonts w:ascii="Verdana" w:hAnsi="Verdana" w:cs="Courier New"/>
          <w:sz w:val="22"/>
          <w:szCs w:val="22"/>
          <w:lang w:val="en-US"/>
        </w:rPr>
      </w:pPr>
      <w:r w:rsidRPr="00523A3E">
        <w:rPr>
          <w:rFonts w:ascii="Verdana" w:hAnsi="Verdana" w:cs="Courier New"/>
          <w:caps w:val="0"/>
          <w:sz w:val="22"/>
          <w:szCs w:val="22"/>
          <w:lang w:val="en-US"/>
        </w:rPr>
        <w:t>Professional Experience</w:t>
      </w:r>
    </w:p>
    <w:p w14:paraId="4BAB4759" w14:textId="28BFF8D8" w:rsidR="00546928" w:rsidRPr="00523A3E" w:rsidRDefault="00546928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5122D415" w14:textId="410566F3" w:rsidR="002B5115" w:rsidRPr="00523A3E" w:rsidRDefault="002B5115" w:rsidP="002B5115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09/2024 until now </w:t>
      </w: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-</w:t>
      </w:r>
      <w:r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r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Delaware</w:t>
      </w:r>
      <w:r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(remote) - 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Position: SAP MM Consultant</w:t>
      </w:r>
    </w:p>
    <w:p w14:paraId="402F063E" w14:textId="0DE533EF" w:rsidR="002B5115" w:rsidRPr="00523A3E" w:rsidRDefault="002B5115" w:rsidP="002B5115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  <w:r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Customers/Projects: </w:t>
      </w:r>
      <w:r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Taurus, SOIN, </w:t>
      </w:r>
      <w:proofErr w:type="spellStart"/>
      <w:r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Origem</w:t>
      </w:r>
      <w:proofErr w:type="spellEnd"/>
      <w:r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proofErr w:type="spellStart"/>
      <w:r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Energia</w:t>
      </w:r>
      <w:proofErr w:type="spellEnd"/>
    </w:p>
    <w:p w14:paraId="670F3F7A" w14:textId="6C8049E0" w:rsidR="002B5115" w:rsidRDefault="00E63166" w:rsidP="002B5115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Working on gaps in S/4 Green Field implementation project</w:t>
      </w:r>
      <w:r w:rsidR="002B5115">
        <w:rPr>
          <w:rFonts w:ascii="Verdana" w:hAnsi="Verdana"/>
          <w:sz w:val="20"/>
          <w:szCs w:val="20"/>
          <w:lang w:val="en-US"/>
        </w:rPr>
        <w:t>.</w:t>
      </w:r>
    </w:p>
    <w:p w14:paraId="54796BA1" w14:textId="77777777" w:rsidR="002B5115" w:rsidRDefault="002B5115" w:rsidP="00AE56A8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</w:p>
    <w:p w14:paraId="4F315227" w14:textId="2AB09CBB" w:rsidR="00C038D8" w:rsidRPr="00523A3E" w:rsidRDefault="00C038D8" w:rsidP="00AE56A8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10/2021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D817B8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06/2024</w:t>
      </w:r>
      <w:r w:rsidR="00B0401C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-</w:t>
      </w:r>
      <w:r w:rsidR="00B0401C"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Atos</w:t>
      </w:r>
      <w:r w:rsidR="00D817B8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(remote)</w:t>
      </w:r>
      <w:r w:rsidR="00F0762C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- </w:t>
      </w:r>
      <w:r w:rsidR="00B0401C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: </w:t>
      </w:r>
      <w:r w:rsidR="00B0401C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SAP MM</w:t>
      </w:r>
      <w:r w:rsidR="00D817B8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/WM</w:t>
      </w:r>
      <w:r w:rsidR="00B0401C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Consultant</w:t>
      </w:r>
    </w:p>
    <w:p w14:paraId="3829E2B6" w14:textId="63BB73E6" w:rsidR="00C038D8" w:rsidRPr="00523A3E" w:rsidRDefault="00B0401C" w:rsidP="00AE56A8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  <w:r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>Customers</w:t>
      </w:r>
      <w:r w:rsidR="00C038D8"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>/</w:t>
      </w:r>
      <w:r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>Projects</w:t>
      </w:r>
      <w:r w:rsidR="00C038D8"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: </w:t>
      </w:r>
      <w:proofErr w:type="spellStart"/>
      <w:r w:rsid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Votorantim</w:t>
      </w:r>
      <w:proofErr w:type="spellEnd"/>
      <w:r w:rsid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, ThyssenKrupp, Swarovski, NIDEC, N</w:t>
      </w:r>
      <w:r w:rsidR="00C038D8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TS, GNA,</w:t>
      </w:r>
      <w:r w:rsid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proofErr w:type="spellStart"/>
      <w:r w:rsid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Eneva</w:t>
      </w:r>
      <w:proofErr w:type="spellEnd"/>
      <w:r w:rsid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, UISA</w:t>
      </w:r>
    </w:p>
    <w:p w14:paraId="0EF28DB7" w14:textId="6797F4A7" w:rsidR="00C038D8" w:rsidRDefault="00B0401C" w:rsidP="00D817B8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Support and enhancements in MM</w:t>
      </w:r>
      <w:r w:rsidR="00D817B8">
        <w:rPr>
          <w:rFonts w:ascii="Verdana" w:hAnsi="Verdana"/>
          <w:sz w:val="20"/>
          <w:szCs w:val="20"/>
          <w:lang w:val="en-US"/>
        </w:rPr>
        <w:t xml:space="preserve"> and WM</w:t>
      </w:r>
      <w:r w:rsidRPr="00523A3E">
        <w:rPr>
          <w:rFonts w:ascii="Verdana" w:hAnsi="Verdana"/>
          <w:sz w:val="20"/>
          <w:szCs w:val="20"/>
          <w:lang w:val="en-US"/>
        </w:rPr>
        <w:t xml:space="preserve"> module</w:t>
      </w:r>
      <w:r w:rsidR="00D817B8">
        <w:rPr>
          <w:rFonts w:ascii="Verdana" w:hAnsi="Verdana"/>
          <w:sz w:val="20"/>
          <w:szCs w:val="20"/>
          <w:lang w:val="en-US"/>
        </w:rPr>
        <w:t>s.</w:t>
      </w:r>
    </w:p>
    <w:p w14:paraId="44EF0079" w14:textId="77777777" w:rsidR="00F0762C" w:rsidRDefault="00F0762C" w:rsidP="00F0762C">
      <w:pPr>
        <w:ind w:left="360"/>
        <w:jc w:val="both"/>
        <w:rPr>
          <w:rFonts w:ascii="Verdana" w:hAnsi="Verdana"/>
          <w:sz w:val="20"/>
          <w:szCs w:val="20"/>
          <w:lang w:val="en-US"/>
        </w:rPr>
      </w:pPr>
    </w:p>
    <w:p w14:paraId="0AECB4B3" w14:textId="77777777" w:rsidR="00911C4A" w:rsidRPr="00D817B8" w:rsidRDefault="00911C4A" w:rsidP="00F0762C">
      <w:pPr>
        <w:ind w:left="360"/>
        <w:jc w:val="both"/>
        <w:rPr>
          <w:rFonts w:ascii="Verdana" w:hAnsi="Verdana"/>
          <w:sz w:val="20"/>
          <w:szCs w:val="20"/>
          <w:lang w:val="en-US"/>
        </w:rPr>
      </w:pPr>
    </w:p>
    <w:p w14:paraId="3B40EA7F" w14:textId="6697D1D8" w:rsidR="00AE56A8" w:rsidRPr="00523A3E" w:rsidRDefault="00AE56A8" w:rsidP="00AE56A8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07/2021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C038D8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10/2021</w:t>
      </w:r>
      <w:r w:rsidR="00B0401C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-</w:t>
      </w:r>
      <w:r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r w:rsidR="001B766D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 xml:space="preserve">DMA(remote) - </w:t>
      </w:r>
      <w:r w:rsidR="00B0401C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: </w:t>
      </w:r>
      <w:r w:rsidR="00B0401C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SAP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MM/WM/TM</w:t>
      </w:r>
      <w:r w:rsidR="00B0401C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Consultant</w:t>
      </w:r>
    </w:p>
    <w:p w14:paraId="4470ED91" w14:textId="0E4B91E5" w:rsidR="00AE56A8" w:rsidRPr="00523A3E" w:rsidRDefault="00B0401C" w:rsidP="00AE56A8">
      <w:pPr>
        <w:jc w:val="both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>Customers/Projects</w:t>
      </w:r>
      <w:r w:rsidRPr="00523A3E">
        <w:rPr>
          <w:rFonts w:ascii="Verdana" w:hAnsi="Verdana"/>
          <w:b/>
          <w:sz w:val="20"/>
          <w:szCs w:val="20"/>
          <w:lang w:val="en-US"/>
        </w:rPr>
        <w:t xml:space="preserve">: </w:t>
      </w:r>
      <w:r w:rsidR="00AE56A8" w:rsidRPr="00523A3E">
        <w:rPr>
          <w:rFonts w:ascii="Verdana" w:hAnsi="Verdana"/>
          <w:b/>
          <w:sz w:val="20"/>
          <w:szCs w:val="20"/>
          <w:lang w:val="en-US"/>
        </w:rPr>
        <w:t>DMA</w:t>
      </w:r>
      <w:r w:rsidR="00AE56A8" w:rsidRPr="00523A3E">
        <w:rPr>
          <w:rFonts w:ascii="Verdana" w:hAnsi="Verdana"/>
          <w:sz w:val="20"/>
          <w:szCs w:val="20"/>
          <w:lang w:val="en-US"/>
        </w:rPr>
        <w:t xml:space="preserve"> </w:t>
      </w:r>
    </w:p>
    <w:p w14:paraId="3B56AEF0" w14:textId="01901146" w:rsidR="00AE56A8" w:rsidRPr="00523A3E" w:rsidRDefault="00B0401C" w:rsidP="00AE56A8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 xml:space="preserve">Support and enhancements in </w:t>
      </w:r>
      <w:r w:rsidR="00AE56A8" w:rsidRPr="00523A3E">
        <w:rPr>
          <w:rFonts w:ascii="Verdana" w:hAnsi="Verdana"/>
          <w:sz w:val="20"/>
          <w:szCs w:val="20"/>
          <w:lang w:val="en-US"/>
        </w:rPr>
        <w:t xml:space="preserve">MM, WM, TM(transportation) </w:t>
      </w:r>
      <w:r w:rsidRPr="00523A3E">
        <w:rPr>
          <w:rFonts w:ascii="Verdana" w:hAnsi="Verdana"/>
          <w:sz w:val="20"/>
          <w:szCs w:val="20"/>
          <w:lang w:val="en-US"/>
        </w:rPr>
        <w:t>in customer with SAP</w:t>
      </w:r>
      <w:r w:rsidR="00911C4A">
        <w:rPr>
          <w:rFonts w:ascii="Verdana" w:hAnsi="Verdana"/>
          <w:sz w:val="20"/>
          <w:szCs w:val="20"/>
          <w:lang w:val="en-US"/>
        </w:rPr>
        <w:t xml:space="preserve"> retail</w:t>
      </w:r>
      <w:r w:rsidRPr="00523A3E">
        <w:rPr>
          <w:rFonts w:ascii="Verdana" w:hAnsi="Verdana"/>
          <w:sz w:val="20"/>
          <w:szCs w:val="20"/>
          <w:lang w:val="en-US"/>
        </w:rPr>
        <w:t xml:space="preserve"> version</w:t>
      </w:r>
      <w:r w:rsidR="00AE56A8" w:rsidRPr="00523A3E">
        <w:rPr>
          <w:rFonts w:ascii="Verdana" w:hAnsi="Verdana"/>
          <w:sz w:val="20"/>
          <w:szCs w:val="20"/>
          <w:lang w:val="en-US"/>
        </w:rPr>
        <w:t>.</w:t>
      </w:r>
    </w:p>
    <w:p w14:paraId="67BA35DB" w14:textId="02C9DDA9" w:rsidR="00AE56A8" w:rsidRDefault="00AE56A8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75233F4B" w14:textId="77777777" w:rsidR="00911C4A" w:rsidRPr="00523A3E" w:rsidRDefault="00911C4A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10ACA308" w14:textId="5BB8182B" w:rsidR="00894CEB" w:rsidRPr="001B766D" w:rsidRDefault="00894CEB" w:rsidP="00894CEB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02/2021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AE56A8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07/2021</w:t>
      </w: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1B766D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–</w:t>
      </w:r>
      <w:r w:rsidR="00B0401C" w:rsidRPr="001B766D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r w:rsidRPr="001B766D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Wipro</w:t>
      </w:r>
      <w:r w:rsidR="001B766D" w:rsidRPr="001B766D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(remote) -</w:t>
      </w:r>
      <w:r w:rsidR="001B766D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 xml:space="preserve"> </w:t>
      </w:r>
      <w:r w:rsidR="00B0401C"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: Consultor SAP MM/WM/SRM/TM</w:t>
      </w:r>
    </w:p>
    <w:p w14:paraId="49F72806" w14:textId="5DEFB334" w:rsidR="00894CEB" w:rsidRDefault="00B0401C" w:rsidP="00894CEB">
      <w:pPr>
        <w:jc w:val="both"/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</w:pPr>
      <w:proofErr w:type="spellStart"/>
      <w:r>
        <w:rPr>
          <w:rFonts w:ascii="Verdana" w:hAnsi="Verdana" w:cs="Verdana"/>
          <w:color w:val="000000"/>
          <w:sz w:val="20"/>
          <w:szCs w:val="20"/>
          <w:lang w:eastAsia="pt-BR"/>
        </w:rPr>
        <w:t>Customers</w:t>
      </w:r>
      <w:proofErr w:type="spellEnd"/>
      <w:r>
        <w:rPr>
          <w:rFonts w:ascii="Verdana" w:hAnsi="Verdana" w:cs="Verdana"/>
          <w:color w:val="000000"/>
          <w:sz w:val="20"/>
          <w:szCs w:val="20"/>
          <w:lang w:eastAsia="pt-BR"/>
        </w:rPr>
        <w:t>/</w:t>
      </w:r>
      <w:proofErr w:type="spellStart"/>
      <w:r>
        <w:rPr>
          <w:rFonts w:ascii="Verdana" w:hAnsi="Verdana" w:cs="Verdana"/>
          <w:color w:val="000000"/>
          <w:sz w:val="20"/>
          <w:szCs w:val="20"/>
          <w:lang w:eastAsia="pt-BR"/>
        </w:rPr>
        <w:t>Projects</w:t>
      </w:r>
      <w:proofErr w:type="spellEnd"/>
      <w:r>
        <w:rPr>
          <w:rFonts w:ascii="Verdana" w:hAnsi="Verdana"/>
          <w:b/>
          <w:sz w:val="20"/>
          <w:szCs w:val="20"/>
        </w:rPr>
        <w:t xml:space="preserve">: </w:t>
      </w:r>
      <w:r w:rsidR="00894CEB">
        <w:rPr>
          <w:rFonts w:ascii="Verdana" w:hAnsi="Verdana"/>
          <w:b/>
          <w:sz w:val="20"/>
          <w:szCs w:val="20"/>
        </w:rPr>
        <w:t>Vale</w:t>
      </w:r>
      <w:r w:rsidR="00894CEB">
        <w:rPr>
          <w:rFonts w:ascii="Verdana" w:hAnsi="Verdana"/>
          <w:sz w:val="20"/>
          <w:szCs w:val="20"/>
        </w:rPr>
        <w:t xml:space="preserve"> </w:t>
      </w:r>
    </w:p>
    <w:p w14:paraId="29C737E9" w14:textId="68EF7243" w:rsidR="00894CEB" w:rsidRPr="00523A3E" w:rsidRDefault="00DB3F6A" w:rsidP="00894CEB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Enhancements in</w:t>
      </w:r>
      <w:r w:rsidR="00894CEB" w:rsidRPr="00523A3E">
        <w:rPr>
          <w:rFonts w:ascii="Verdana" w:hAnsi="Verdana"/>
          <w:sz w:val="20"/>
          <w:szCs w:val="20"/>
          <w:lang w:val="en-US"/>
        </w:rPr>
        <w:t xml:space="preserve"> MM, WM, SRM, TM</w:t>
      </w:r>
      <w:r w:rsidR="00970A21" w:rsidRPr="00523A3E">
        <w:rPr>
          <w:rFonts w:ascii="Verdana" w:hAnsi="Verdana"/>
          <w:sz w:val="20"/>
          <w:szCs w:val="20"/>
          <w:lang w:val="en-US"/>
        </w:rPr>
        <w:t>(transportation)</w:t>
      </w:r>
      <w:r w:rsidR="005C2B83"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Pr="00523A3E">
        <w:rPr>
          <w:rFonts w:ascii="Verdana" w:hAnsi="Verdana"/>
          <w:sz w:val="20"/>
          <w:szCs w:val="20"/>
          <w:lang w:val="en-US"/>
        </w:rPr>
        <w:t>and tools developed in</w:t>
      </w:r>
      <w:r w:rsidR="005C2B83" w:rsidRPr="00523A3E">
        <w:rPr>
          <w:rFonts w:ascii="Verdana" w:hAnsi="Verdana"/>
          <w:sz w:val="20"/>
          <w:szCs w:val="20"/>
          <w:lang w:val="en-US"/>
        </w:rPr>
        <w:t xml:space="preserve"> UI5</w:t>
      </w:r>
      <w:r w:rsidR="00654594"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Pr="00523A3E">
        <w:rPr>
          <w:rFonts w:ascii="Verdana" w:hAnsi="Verdana"/>
          <w:sz w:val="20"/>
          <w:szCs w:val="20"/>
          <w:lang w:val="en-US"/>
        </w:rPr>
        <w:t>integrated with SAP</w:t>
      </w:r>
      <w:r w:rsidR="00654594" w:rsidRPr="00523A3E">
        <w:rPr>
          <w:rFonts w:ascii="Verdana" w:hAnsi="Verdana"/>
          <w:sz w:val="20"/>
          <w:szCs w:val="20"/>
          <w:lang w:val="en-US"/>
        </w:rPr>
        <w:t xml:space="preserve"> WM</w:t>
      </w:r>
      <w:r w:rsidRPr="00523A3E">
        <w:rPr>
          <w:rFonts w:ascii="Verdana" w:hAnsi="Verdana"/>
          <w:sz w:val="20"/>
          <w:szCs w:val="20"/>
          <w:lang w:val="en-US"/>
        </w:rPr>
        <w:t xml:space="preserve"> module</w:t>
      </w:r>
      <w:r w:rsidR="00894CEB" w:rsidRPr="00523A3E">
        <w:rPr>
          <w:rFonts w:ascii="Verdana" w:hAnsi="Verdana"/>
          <w:sz w:val="20"/>
          <w:szCs w:val="20"/>
          <w:lang w:val="en-US"/>
        </w:rPr>
        <w:t>;</w:t>
      </w:r>
    </w:p>
    <w:p w14:paraId="181CD288" w14:textId="7D24DCDB" w:rsidR="00894CEB" w:rsidRPr="00523A3E" w:rsidRDefault="00DB3F6A" w:rsidP="00894CEB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 xml:space="preserve">Scrum </w:t>
      </w:r>
      <w:r w:rsidR="00911C4A" w:rsidRPr="00523A3E">
        <w:rPr>
          <w:rFonts w:ascii="Verdana" w:hAnsi="Verdana"/>
          <w:sz w:val="20"/>
          <w:szCs w:val="20"/>
          <w:lang w:val="en-US"/>
        </w:rPr>
        <w:t>methodology</w:t>
      </w:r>
      <w:r w:rsidRPr="00523A3E">
        <w:rPr>
          <w:rFonts w:ascii="Verdana" w:hAnsi="Verdana"/>
          <w:sz w:val="20"/>
          <w:szCs w:val="20"/>
          <w:lang w:val="en-US"/>
        </w:rPr>
        <w:t xml:space="preserve"> used to follow the activities.</w:t>
      </w:r>
    </w:p>
    <w:p w14:paraId="5C2DDFA1" w14:textId="77777777" w:rsidR="005C2B83" w:rsidRDefault="005C2B83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0A8E7483" w14:textId="77777777" w:rsidR="00911C4A" w:rsidRPr="00523A3E" w:rsidRDefault="00911C4A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4CF5C82D" w14:textId="3D41C7BB" w:rsidR="00A60890" w:rsidRPr="001B766D" w:rsidRDefault="00894CEB" w:rsidP="00A60890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10</w:t>
      </w:r>
      <w:r w:rsidR="00A60890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/2020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="00A60890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01/2021</w:t>
      </w:r>
      <w:r w:rsidR="00A60890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1B766D" w:rsidRPr="00911C4A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–</w:t>
      </w:r>
      <w:r w:rsidR="00D5447E" w:rsidRPr="001B766D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proofErr w:type="spellStart"/>
      <w:r w:rsidR="00A60890" w:rsidRPr="001B766D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Seido</w:t>
      </w:r>
      <w:r w:rsidR="001B766D" w:rsidRPr="001B766D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r</w:t>
      </w:r>
      <w:proofErr w:type="spellEnd"/>
      <w:r w:rsidR="001B766D" w:rsidRPr="001B766D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 xml:space="preserve">(remote) - </w:t>
      </w:r>
      <w:r w:rsidR="00DB3F6A"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="00A60890"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: SAP</w:t>
      </w:r>
      <w:r w:rsidR="00D5447E"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MM Consultant</w:t>
      </w:r>
      <w:r w:rsidR="00A60890"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</w:p>
    <w:p w14:paraId="0C0D4330" w14:textId="7593C413" w:rsidR="00A60890" w:rsidRDefault="00B0401C" w:rsidP="00A60890">
      <w:pPr>
        <w:jc w:val="both"/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</w:pPr>
      <w:proofErr w:type="spellStart"/>
      <w:r>
        <w:rPr>
          <w:rFonts w:ascii="Verdana" w:hAnsi="Verdana" w:cs="Verdana"/>
          <w:color w:val="000000"/>
          <w:sz w:val="20"/>
          <w:szCs w:val="20"/>
          <w:lang w:eastAsia="pt-BR"/>
        </w:rPr>
        <w:t>Customers</w:t>
      </w:r>
      <w:proofErr w:type="spellEnd"/>
      <w:r>
        <w:rPr>
          <w:rFonts w:ascii="Verdana" w:hAnsi="Verdana" w:cs="Verdana"/>
          <w:color w:val="000000"/>
          <w:sz w:val="20"/>
          <w:szCs w:val="20"/>
          <w:lang w:eastAsia="pt-BR"/>
        </w:rPr>
        <w:t>/</w:t>
      </w:r>
      <w:proofErr w:type="spellStart"/>
      <w:r>
        <w:rPr>
          <w:rFonts w:ascii="Verdana" w:hAnsi="Verdana" w:cs="Verdana"/>
          <w:color w:val="000000"/>
          <w:sz w:val="20"/>
          <w:szCs w:val="20"/>
          <w:lang w:eastAsia="pt-BR"/>
        </w:rPr>
        <w:t>Projects</w:t>
      </w:r>
      <w:proofErr w:type="spellEnd"/>
      <w:r>
        <w:rPr>
          <w:rFonts w:ascii="Verdana" w:hAnsi="Verdana"/>
          <w:b/>
          <w:sz w:val="20"/>
          <w:szCs w:val="20"/>
        </w:rPr>
        <w:t xml:space="preserve">: </w:t>
      </w:r>
      <w:r w:rsidR="00A60890">
        <w:rPr>
          <w:rFonts w:ascii="Verdana" w:hAnsi="Verdana"/>
          <w:b/>
          <w:sz w:val="20"/>
          <w:szCs w:val="20"/>
        </w:rPr>
        <w:t xml:space="preserve">ARG, RHI Magnesita, Muffato, Cedro, </w:t>
      </w:r>
      <w:proofErr w:type="spellStart"/>
      <w:r w:rsidR="00A60890">
        <w:rPr>
          <w:rFonts w:ascii="Verdana" w:hAnsi="Verdana"/>
          <w:b/>
          <w:sz w:val="20"/>
          <w:szCs w:val="20"/>
        </w:rPr>
        <w:t>Bondiolli</w:t>
      </w:r>
      <w:proofErr w:type="spellEnd"/>
      <w:r w:rsidR="00A60890">
        <w:rPr>
          <w:rFonts w:ascii="Verdana" w:hAnsi="Verdana"/>
          <w:b/>
          <w:sz w:val="20"/>
          <w:szCs w:val="20"/>
        </w:rPr>
        <w:t xml:space="preserve"> e Pavesi, Vallourec, VLI</w:t>
      </w:r>
      <w:r w:rsidR="00A60890">
        <w:rPr>
          <w:rFonts w:ascii="Verdana" w:hAnsi="Verdana"/>
          <w:sz w:val="20"/>
          <w:szCs w:val="20"/>
        </w:rPr>
        <w:t xml:space="preserve"> </w:t>
      </w:r>
    </w:p>
    <w:p w14:paraId="0FA23AC1" w14:textId="2649CF8F" w:rsidR="00041C0C" w:rsidRPr="00911C4A" w:rsidRDefault="00D5447E" w:rsidP="00911C4A">
      <w:pPr>
        <w:numPr>
          <w:ilvl w:val="0"/>
          <w:numId w:val="7"/>
        </w:numPr>
        <w:jc w:val="both"/>
        <w:rPr>
          <w:rFonts w:ascii="Verdana" w:hAnsi="Verdana" w:cs="Verdana"/>
          <w:color w:val="000000"/>
          <w:sz w:val="20"/>
          <w:szCs w:val="20"/>
          <w:lang w:val="en-US" w:eastAsia="pt-BR"/>
        </w:rPr>
      </w:pPr>
      <w:r w:rsidRPr="00523A3E">
        <w:rPr>
          <w:rFonts w:ascii="Verdana" w:hAnsi="Verdana"/>
          <w:sz w:val="20"/>
          <w:szCs w:val="20"/>
          <w:lang w:val="en-US"/>
        </w:rPr>
        <w:t>Enhancements</w:t>
      </w:r>
      <w:r w:rsidR="00911C4A">
        <w:rPr>
          <w:rFonts w:ascii="Verdana" w:hAnsi="Verdana"/>
          <w:sz w:val="20"/>
          <w:szCs w:val="20"/>
          <w:lang w:val="en-US"/>
        </w:rPr>
        <w:t xml:space="preserve">, </w:t>
      </w:r>
      <w:r w:rsidRPr="00523A3E">
        <w:rPr>
          <w:rFonts w:ascii="Verdana" w:hAnsi="Verdana"/>
          <w:sz w:val="20"/>
          <w:szCs w:val="20"/>
          <w:lang w:val="en-US"/>
        </w:rPr>
        <w:t>support</w:t>
      </w:r>
      <w:r w:rsidR="00911C4A">
        <w:rPr>
          <w:rFonts w:ascii="Verdana" w:hAnsi="Verdana"/>
          <w:sz w:val="20"/>
          <w:szCs w:val="20"/>
          <w:lang w:val="en-US"/>
        </w:rPr>
        <w:t xml:space="preserve"> and implementation</w:t>
      </w:r>
      <w:r w:rsidRPr="00523A3E">
        <w:rPr>
          <w:rFonts w:ascii="Verdana" w:hAnsi="Verdana"/>
          <w:sz w:val="20"/>
          <w:szCs w:val="20"/>
          <w:lang w:val="en-US"/>
        </w:rPr>
        <w:t xml:space="preserve"> in</w:t>
      </w:r>
      <w:r w:rsidR="00A60890" w:rsidRPr="00523A3E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="00A60890" w:rsidRPr="00523A3E">
        <w:rPr>
          <w:rFonts w:ascii="Verdana" w:hAnsi="Verdana"/>
          <w:sz w:val="20"/>
          <w:szCs w:val="20"/>
          <w:lang w:val="en-US"/>
        </w:rPr>
        <w:t>Seidor</w:t>
      </w:r>
      <w:proofErr w:type="spellEnd"/>
      <w:r w:rsidR="00A60890" w:rsidRPr="00523A3E">
        <w:rPr>
          <w:rFonts w:ascii="Verdana" w:hAnsi="Verdana"/>
          <w:sz w:val="20"/>
          <w:szCs w:val="20"/>
          <w:lang w:val="en-US"/>
        </w:rPr>
        <w:t xml:space="preserve"> VT-IN</w:t>
      </w:r>
      <w:r w:rsidR="00C25E9D"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Pr="00523A3E">
        <w:rPr>
          <w:rFonts w:ascii="Verdana" w:hAnsi="Verdana"/>
          <w:sz w:val="20"/>
          <w:szCs w:val="20"/>
          <w:lang w:val="en-US"/>
        </w:rPr>
        <w:t>product</w:t>
      </w:r>
      <w:r w:rsidR="00A60890" w:rsidRPr="00523A3E">
        <w:rPr>
          <w:rFonts w:ascii="Verdana" w:hAnsi="Verdana"/>
          <w:sz w:val="20"/>
          <w:szCs w:val="20"/>
          <w:lang w:val="en-US"/>
        </w:rPr>
        <w:t>(</w:t>
      </w:r>
      <w:r w:rsidRPr="00523A3E">
        <w:rPr>
          <w:rFonts w:ascii="Verdana" w:hAnsi="Verdana"/>
          <w:sz w:val="20"/>
          <w:szCs w:val="20"/>
          <w:lang w:val="en-US"/>
        </w:rPr>
        <w:t>Automation for inbound invoices in SAP</w:t>
      </w:r>
      <w:r w:rsidR="00A60890" w:rsidRPr="00523A3E">
        <w:rPr>
          <w:rFonts w:ascii="Verdana" w:hAnsi="Verdana"/>
          <w:sz w:val="20"/>
          <w:szCs w:val="20"/>
          <w:lang w:val="en-US"/>
        </w:rPr>
        <w:t>)</w:t>
      </w:r>
      <w:r w:rsidR="00911C4A">
        <w:rPr>
          <w:rFonts w:ascii="Verdana" w:hAnsi="Verdana"/>
          <w:sz w:val="20"/>
          <w:szCs w:val="20"/>
          <w:lang w:val="en-US"/>
        </w:rPr>
        <w:t>.</w:t>
      </w:r>
    </w:p>
    <w:p w14:paraId="43BE34CA" w14:textId="77777777" w:rsidR="00911C4A" w:rsidRDefault="00911C4A" w:rsidP="00911C4A">
      <w:pPr>
        <w:ind w:left="720"/>
        <w:jc w:val="both"/>
        <w:rPr>
          <w:rFonts w:ascii="Verdana" w:hAnsi="Verdana"/>
          <w:sz w:val="20"/>
          <w:szCs w:val="20"/>
          <w:lang w:val="en-US"/>
        </w:rPr>
      </w:pPr>
    </w:p>
    <w:p w14:paraId="46C72DE4" w14:textId="77777777" w:rsidR="00911C4A" w:rsidRPr="00523A3E" w:rsidRDefault="00911C4A" w:rsidP="00911C4A">
      <w:pPr>
        <w:ind w:left="720"/>
        <w:jc w:val="both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2E7F82EE" w14:textId="710E654C" w:rsidR="00330A1A" w:rsidRPr="009E58A7" w:rsidRDefault="00330A1A" w:rsidP="00330A1A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01/2020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="00BD7A37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05/2020</w:t>
      </w:r>
      <w:r w:rsidR="00D5447E" w:rsidRPr="009E58A7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-</w:t>
      </w:r>
      <w:r w:rsidRPr="009E58A7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proofErr w:type="spellStart"/>
      <w:r w:rsidRPr="009E58A7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Megawork</w:t>
      </w:r>
      <w:proofErr w:type="spellEnd"/>
      <w:r w:rsidR="001B766D" w:rsidRPr="009E58A7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 xml:space="preserve">(remote) - </w:t>
      </w:r>
      <w:r w:rsidR="00D5447E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: SAP MM </w:t>
      </w:r>
    </w:p>
    <w:p w14:paraId="6CCEBC0D" w14:textId="6C04361C" w:rsidR="00330A1A" w:rsidRPr="009E58A7" w:rsidRDefault="00B0401C" w:rsidP="00A5682E">
      <w:pPr>
        <w:jc w:val="both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E58A7">
        <w:rPr>
          <w:rFonts w:ascii="Verdana" w:hAnsi="Verdana" w:cs="Verdana"/>
          <w:color w:val="000000"/>
          <w:sz w:val="20"/>
          <w:szCs w:val="20"/>
          <w:lang w:val="en-US" w:eastAsia="pt-BR"/>
        </w:rPr>
        <w:t>Customers/Projects</w:t>
      </w:r>
      <w:r w:rsidR="00330A1A" w:rsidRPr="009E58A7">
        <w:rPr>
          <w:rFonts w:ascii="Verdana" w:hAnsi="Verdana"/>
          <w:sz w:val="20"/>
          <w:szCs w:val="20"/>
          <w:lang w:val="en-US"/>
        </w:rPr>
        <w:t xml:space="preserve">: </w:t>
      </w:r>
      <w:proofErr w:type="spellStart"/>
      <w:r w:rsidR="00330A1A" w:rsidRPr="009E58A7">
        <w:rPr>
          <w:rFonts w:ascii="Verdana" w:hAnsi="Verdana"/>
          <w:b/>
          <w:sz w:val="20"/>
          <w:szCs w:val="20"/>
          <w:lang w:val="en-US"/>
        </w:rPr>
        <w:t>Fundação</w:t>
      </w:r>
      <w:proofErr w:type="spellEnd"/>
      <w:r w:rsidR="00330A1A" w:rsidRPr="009E58A7">
        <w:rPr>
          <w:rFonts w:ascii="Verdana" w:hAnsi="Verdana"/>
          <w:b/>
          <w:sz w:val="20"/>
          <w:szCs w:val="20"/>
          <w:lang w:val="en-US"/>
        </w:rPr>
        <w:t xml:space="preserve"> Renova</w:t>
      </w:r>
      <w:r w:rsidR="00330A1A" w:rsidRPr="009E58A7">
        <w:rPr>
          <w:rFonts w:ascii="Verdana" w:hAnsi="Verdana"/>
          <w:sz w:val="20"/>
          <w:szCs w:val="20"/>
          <w:lang w:val="en-US"/>
        </w:rPr>
        <w:t xml:space="preserve"> </w:t>
      </w:r>
    </w:p>
    <w:p w14:paraId="52112586" w14:textId="5926E4EA" w:rsidR="00330A1A" w:rsidRPr="00523A3E" w:rsidRDefault="00D5447E" w:rsidP="00330A1A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Support and enhancements in MM module</w:t>
      </w:r>
      <w:r w:rsidR="00BD7A37" w:rsidRPr="00523A3E">
        <w:rPr>
          <w:rFonts w:ascii="Verdana" w:hAnsi="Verdana"/>
          <w:sz w:val="20"/>
          <w:szCs w:val="20"/>
          <w:lang w:val="en-US"/>
        </w:rPr>
        <w:t>.</w:t>
      </w:r>
    </w:p>
    <w:p w14:paraId="76D9679C" w14:textId="77777777" w:rsidR="00330A1A" w:rsidRDefault="00330A1A" w:rsidP="00F83ECF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277F7A05" w14:textId="77777777" w:rsidR="00911C4A" w:rsidRPr="00523A3E" w:rsidRDefault="00911C4A" w:rsidP="00F83ECF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04F569A5" w14:textId="047D47BA" w:rsidR="00F83ECF" w:rsidRPr="001B766D" w:rsidRDefault="00F83ECF" w:rsidP="00F83ECF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03/2019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330A1A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01/2020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FE739B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-</w:t>
      </w:r>
      <w:r w:rsidR="00FE739B" w:rsidRPr="009E58A7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r w:rsidRPr="009E58A7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Algar Tec</w:t>
      </w:r>
      <w:r w:rsidR="001B766D" w:rsidRPr="009E58A7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h(Belo Horizonte-MG) -</w:t>
      </w:r>
      <w:r w:rsidR="009E58A7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 xml:space="preserve"> </w:t>
      </w:r>
      <w:r w:rsidR="00D5447E"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: SAP MM </w:t>
      </w:r>
      <w:r w:rsidR="00D5447E" w:rsidRP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Consultant</w:t>
      </w:r>
    </w:p>
    <w:p w14:paraId="55E296D6" w14:textId="2F638DB2" w:rsidR="00F83ECF" w:rsidRPr="001B766D" w:rsidRDefault="00B0401C" w:rsidP="00A5682E">
      <w:pPr>
        <w:jc w:val="both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1B766D">
        <w:rPr>
          <w:rFonts w:ascii="Verdana" w:hAnsi="Verdana" w:cs="Verdana"/>
          <w:color w:val="000000"/>
          <w:sz w:val="20"/>
          <w:szCs w:val="20"/>
          <w:lang w:val="en-US" w:eastAsia="pt-BR"/>
        </w:rPr>
        <w:t>Customers/Projects</w:t>
      </w:r>
      <w:r w:rsidR="00F83ECF" w:rsidRPr="001B766D">
        <w:rPr>
          <w:rFonts w:ascii="Verdana" w:hAnsi="Verdana"/>
          <w:sz w:val="20"/>
          <w:szCs w:val="20"/>
          <w:lang w:val="en-US"/>
        </w:rPr>
        <w:t xml:space="preserve">: </w:t>
      </w:r>
      <w:r w:rsidR="00F83ECF" w:rsidRPr="001B766D">
        <w:rPr>
          <w:rFonts w:ascii="Verdana" w:hAnsi="Verdana"/>
          <w:b/>
          <w:sz w:val="20"/>
          <w:szCs w:val="20"/>
          <w:lang w:val="en-US"/>
        </w:rPr>
        <w:t xml:space="preserve">Cedro, Unitec, </w:t>
      </w:r>
      <w:proofErr w:type="spellStart"/>
      <w:r w:rsidR="00F83ECF" w:rsidRPr="001B766D">
        <w:rPr>
          <w:rFonts w:ascii="Verdana" w:hAnsi="Verdana"/>
          <w:b/>
          <w:sz w:val="20"/>
          <w:szCs w:val="20"/>
          <w:lang w:val="en-US"/>
        </w:rPr>
        <w:t>Guaíra</w:t>
      </w:r>
      <w:proofErr w:type="spellEnd"/>
      <w:r w:rsidR="00BD7A37" w:rsidRPr="001B766D">
        <w:rPr>
          <w:rFonts w:ascii="Verdana" w:hAnsi="Verdana"/>
          <w:b/>
          <w:sz w:val="20"/>
          <w:szCs w:val="20"/>
          <w:lang w:val="en-US"/>
        </w:rPr>
        <w:t xml:space="preserve">, Even </w:t>
      </w:r>
      <w:proofErr w:type="spellStart"/>
      <w:r w:rsidR="00BD7A37" w:rsidRPr="001B766D">
        <w:rPr>
          <w:rFonts w:ascii="Verdana" w:hAnsi="Verdana"/>
          <w:b/>
          <w:sz w:val="20"/>
          <w:szCs w:val="20"/>
          <w:lang w:val="en-US"/>
        </w:rPr>
        <w:t>Construtora</w:t>
      </w:r>
      <w:proofErr w:type="spellEnd"/>
      <w:r w:rsidR="00F83ECF" w:rsidRPr="001B766D">
        <w:rPr>
          <w:rFonts w:ascii="Verdana" w:hAnsi="Verdana"/>
          <w:b/>
          <w:sz w:val="20"/>
          <w:szCs w:val="20"/>
          <w:lang w:val="en-US"/>
        </w:rPr>
        <w:t xml:space="preserve"> e</w:t>
      </w:r>
      <w:r w:rsidR="00BD7A37" w:rsidRPr="001B766D">
        <w:rPr>
          <w:rFonts w:ascii="Verdana" w:hAnsi="Verdana"/>
          <w:b/>
          <w:sz w:val="20"/>
          <w:szCs w:val="20"/>
          <w:lang w:val="en-US"/>
        </w:rPr>
        <w:t xml:space="preserve"> SAP</w:t>
      </w:r>
      <w:r w:rsidR="00F83ECF" w:rsidRPr="001B766D">
        <w:rPr>
          <w:rFonts w:ascii="Verdana" w:hAnsi="Verdana"/>
          <w:b/>
          <w:sz w:val="20"/>
          <w:szCs w:val="20"/>
          <w:lang w:val="en-US"/>
        </w:rPr>
        <w:t xml:space="preserve"> PCOE</w:t>
      </w:r>
      <w:r w:rsidR="00F83ECF" w:rsidRPr="001B766D">
        <w:rPr>
          <w:rFonts w:ascii="Verdana" w:hAnsi="Verdana"/>
          <w:sz w:val="20"/>
          <w:szCs w:val="20"/>
          <w:lang w:val="en-US"/>
        </w:rPr>
        <w:t xml:space="preserve"> </w:t>
      </w:r>
    </w:p>
    <w:p w14:paraId="70C17CE9" w14:textId="7DAF9F16" w:rsidR="00F83ECF" w:rsidRPr="00523A3E" w:rsidRDefault="00FE739B" w:rsidP="00F83ECF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Support and enhancements in MM module</w:t>
      </w:r>
      <w:r w:rsidR="00F83ECF" w:rsidRPr="00523A3E">
        <w:rPr>
          <w:rFonts w:ascii="Verdana" w:hAnsi="Verdana"/>
          <w:sz w:val="20"/>
          <w:szCs w:val="20"/>
          <w:lang w:val="en-US"/>
        </w:rPr>
        <w:t>;</w:t>
      </w:r>
    </w:p>
    <w:p w14:paraId="49E1E96F" w14:textId="112158E4" w:rsidR="00F83ECF" w:rsidRPr="00523A3E" w:rsidRDefault="00FE739B" w:rsidP="00F83ECF">
      <w:pPr>
        <w:numPr>
          <w:ilvl w:val="0"/>
          <w:numId w:val="7"/>
        </w:numPr>
        <w:suppressAutoHyphens w:val="0"/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20"/>
          <w:szCs w:val="20"/>
          <w:lang w:val="en-US" w:eastAsia="pt-BR"/>
        </w:rPr>
      </w:pPr>
      <w:r w:rsidRPr="00523A3E">
        <w:rPr>
          <w:rFonts w:ascii="Verdana" w:hAnsi="Verdana"/>
          <w:sz w:val="20"/>
          <w:szCs w:val="20"/>
          <w:lang w:val="en-US"/>
        </w:rPr>
        <w:t xml:space="preserve">1st level </w:t>
      </w:r>
      <w:r w:rsidR="00F83ECF" w:rsidRPr="00523A3E">
        <w:rPr>
          <w:rFonts w:ascii="Verdana" w:hAnsi="Verdana"/>
          <w:sz w:val="20"/>
          <w:szCs w:val="20"/>
          <w:lang w:val="en-US"/>
        </w:rPr>
        <w:t>SAP</w:t>
      </w:r>
      <w:r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="00BD7A37" w:rsidRPr="00523A3E">
        <w:rPr>
          <w:rFonts w:ascii="Verdana" w:hAnsi="Verdana"/>
          <w:sz w:val="20"/>
          <w:szCs w:val="20"/>
          <w:lang w:val="en-US"/>
        </w:rPr>
        <w:t>PCOE</w:t>
      </w:r>
      <w:r w:rsidRPr="00523A3E">
        <w:rPr>
          <w:rFonts w:ascii="Verdana" w:hAnsi="Verdana"/>
          <w:sz w:val="20"/>
          <w:szCs w:val="20"/>
          <w:lang w:val="en-US"/>
        </w:rPr>
        <w:t xml:space="preserve"> support</w:t>
      </w:r>
      <w:r w:rsidR="00F83ECF" w:rsidRPr="00523A3E">
        <w:rPr>
          <w:rFonts w:ascii="Verdana" w:hAnsi="Verdana"/>
          <w:sz w:val="20"/>
          <w:szCs w:val="20"/>
          <w:lang w:val="en-US"/>
        </w:rPr>
        <w:t>.</w:t>
      </w:r>
    </w:p>
    <w:p w14:paraId="792887D2" w14:textId="77777777" w:rsidR="00A5682E" w:rsidRDefault="00A5682E" w:rsidP="00461FC7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162F8929" w14:textId="77777777" w:rsidR="00911C4A" w:rsidRPr="00523A3E" w:rsidRDefault="00911C4A" w:rsidP="00461FC7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594F4D9F" w14:textId="1BFF3F75" w:rsidR="00461FC7" w:rsidRPr="009E58A7" w:rsidRDefault="00461FC7" w:rsidP="00461FC7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06/2018 </w:t>
      </w:r>
      <w:r w:rsidR="009E58A7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F83ECF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02/2019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1B766D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–</w:t>
      </w:r>
      <w:r w:rsidR="00FE739B" w:rsidRPr="009E58A7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r w:rsidRPr="009E58A7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>Capgemin</w:t>
      </w:r>
      <w:r w:rsidR="001B766D" w:rsidRPr="009E58A7">
        <w:rPr>
          <w:rFonts w:ascii="Verdana" w:hAnsi="Verdana" w:cs="Verdana"/>
          <w:b/>
          <w:color w:val="000000"/>
          <w:sz w:val="20"/>
          <w:szCs w:val="20"/>
          <w:lang w:val="en-US" w:eastAsia="pt-BR"/>
        </w:rPr>
        <w:t xml:space="preserve">i(Belo Horizonte-MG) - </w:t>
      </w:r>
      <w:r w:rsidR="00FE739B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: </w:t>
      </w:r>
      <w:r w:rsidR="00FE739B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SAP MM Consultant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</w:p>
    <w:p w14:paraId="5261C34C" w14:textId="2F7C3701" w:rsidR="00461FC7" w:rsidRDefault="00B0401C" w:rsidP="00A5682E">
      <w:pPr>
        <w:jc w:val="both"/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</w:pPr>
      <w:proofErr w:type="spellStart"/>
      <w:r>
        <w:rPr>
          <w:rFonts w:ascii="Verdana" w:hAnsi="Verdana" w:cs="Verdana"/>
          <w:color w:val="000000"/>
          <w:sz w:val="20"/>
          <w:szCs w:val="20"/>
          <w:lang w:eastAsia="pt-BR"/>
        </w:rPr>
        <w:t>Customers</w:t>
      </w:r>
      <w:proofErr w:type="spellEnd"/>
      <w:r>
        <w:rPr>
          <w:rFonts w:ascii="Verdana" w:hAnsi="Verdana" w:cs="Verdana"/>
          <w:color w:val="000000"/>
          <w:sz w:val="20"/>
          <w:szCs w:val="20"/>
          <w:lang w:eastAsia="pt-BR"/>
        </w:rPr>
        <w:t>/</w:t>
      </w:r>
      <w:proofErr w:type="spellStart"/>
      <w:r>
        <w:rPr>
          <w:rFonts w:ascii="Verdana" w:hAnsi="Verdana" w:cs="Verdana"/>
          <w:color w:val="000000"/>
          <w:sz w:val="20"/>
          <w:szCs w:val="20"/>
          <w:lang w:eastAsia="pt-BR"/>
        </w:rPr>
        <w:t>Projects</w:t>
      </w:r>
      <w:proofErr w:type="spellEnd"/>
      <w:r w:rsidR="00461FC7">
        <w:rPr>
          <w:rFonts w:ascii="Verdana" w:hAnsi="Verdana"/>
          <w:sz w:val="20"/>
          <w:szCs w:val="20"/>
        </w:rPr>
        <w:t xml:space="preserve">: </w:t>
      </w:r>
      <w:r w:rsidR="00461FC7">
        <w:rPr>
          <w:rFonts w:ascii="Verdana" w:hAnsi="Verdana"/>
          <w:b/>
          <w:sz w:val="20"/>
          <w:szCs w:val="20"/>
        </w:rPr>
        <w:t>FCA(</w:t>
      </w:r>
      <w:r w:rsidR="009E58A7">
        <w:rPr>
          <w:rFonts w:ascii="Verdana" w:hAnsi="Verdana"/>
          <w:b/>
          <w:sz w:val="20"/>
          <w:szCs w:val="20"/>
        </w:rPr>
        <w:t>Stellantis</w:t>
      </w:r>
      <w:r w:rsidR="00461FC7">
        <w:rPr>
          <w:rFonts w:ascii="Verdana" w:hAnsi="Verdana"/>
          <w:b/>
          <w:sz w:val="20"/>
          <w:szCs w:val="20"/>
        </w:rPr>
        <w:t xml:space="preserve">), Localiza, </w:t>
      </w:r>
      <w:r w:rsidR="00246D1A">
        <w:rPr>
          <w:rFonts w:ascii="Verdana" w:hAnsi="Verdana"/>
          <w:b/>
          <w:sz w:val="20"/>
          <w:szCs w:val="20"/>
        </w:rPr>
        <w:t xml:space="preserve">Itambé, </w:t>
      </w:r>
      <w:proofErr w:type="spellStart"/>
      <w:r w:rsidR="00461FC7">
        <w:rPr>
          <w:rFonts w:ascii="Verdana" w:hAnsi="Verdana"/>
          <w:b/>
          <w:sz w:val="20"/>
          <w:szCs w:val="20"/>
        </w:rPr>
        <w:t>Forluz</w:t>
      </w:r>
      <w:proofErr w:type="spellEnd"/>
      <w:r w:rsidR="00461FC7">
        <w:rPr>
          <w:rFonts w:ascii="Verdana" w:hAnsi="Verdana"/>
          <w:b/>
          <w:sz w:val="20"/>
          <w:szCs w:val="20"/>
        </w:rPr>
        <w:t>, Veracel, Hydro, AB Brasil</w:t>
      </w:r>
      <w:r w:rsidR="00461FC7">
        <w:rPr>
          <w:rFonts w:ascii="Verdana" w:hAnsi="Verdana"/>
          <w:sz w:val="20"/>
          <w:szCs w:val="20"/>
        </w:rPr>
        <w:t xml:space="preserve"> </w:t>
      </w:r>
    </w:p>
    <w:p w14:paraId="7FC662BD" w14:textId="05E0C774" w:rsidR="00F83ECF" w:rsidRPr="00523A3E" w:rsidRDefault="00FE739B" w:rsidP="00FE739B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Support and enhancements in MM</w:t>
      </w:r>
      <w:r w:rsidR="009E58A7">
        <w:rPr>
          <w:rFonts w:ascii="Verdana" w:hAnsi="Verdana"/>
          <w:sz w:val="20"/>
          <w:szCs w:val="20"/>
          <w:lang w:val="en-US"/>
        </w:rPr>
        <w:t xml:space="preserve"> and WM</w:t>
      </w:r>
      <w:r w:rsidRPr="00523A3E">
        <w:rPr>
          <w:rFonts w:ascii="Verdana" w:hAnsi="Verdana"/>
          <w:sz w:val="20"/>
          <w:szCs w:val="20"/>
          <w:lang w:val="en-US"/>
        </w:rPr>
        <w:t xml:space="preserve"> module</w:t>
      </w:r>
      <w:r w:rsidR="009E58A7">
        <w:rPr>
          <w:rFonts w:ascii="Verdana" w:hAnsi="Verdana"/>
          <w:sz w:val="20"/>
          <w:szCs w:val="20"/>
          <w:lang w:val="en-US"/>
        </w:rPr>
        <w:t>s</w:t>
      </w:r>
      <w:r w:rsidRPr="00523A3E">
        <w:rPr>
          <w:rFonts w:ascii="Verdana" w:hAnsi="Verdana"/>
          <w:sz w:val="20"/>
          <w:szCs w:val="20"/>
          <w:lang w:val="en-US"/>
        </w:rPr>
        <w:t>.</w:t>
      </w:r>
    </w:p>
    <w:p w14:paraId="75F63622" w14:textId="77777777" w:rsidR="00FE739B" w:rsidRDefault="00FE739B" w:rsidP="00FE739B">
      <w:pPr>
        <w:ind w:left="720"/>
        <w:jc w:val="both"/>
        <w:rPr>
          <w:rFonts w:ascii="Verdana" w:hAnsi="Verdana"/>
          <w:sz w:val="20"/>
          <w:szCs w:val="20"/>
          <w:lang w:val="en-US"/>
        </w:rPr>
      </w:pPr>
    </w:p>
    <w:p w14:paraId="77F3D1C0" w14:textId="77777777" w:rsidR="00911C4A" w:rsidRPr="00523A3E" w:rsidRDefault="00911C4A" w:rsidP="00FE739B">
      <w:pPr>
        <w:ind w:left="720"/>
        <w:jc w:val="both"/>
        <w:rPr>
          <w:rFonts w:ascii="Verdana" w:hAnsi="Verdana"/>
          <w:sz w:val="20"/>
          <w:szCs w:val="20"/>
          <w:lang w:val="en-US"/>
        </w:rPr>
      </w:pPr>
    </w:p>
    <w:p w14:paraId="01D01397" w14:textId="20122792" w:rsidR="00A5682E" w:rsidRPr="00523A3E" w:rsidRDefault="00390928" w:rsidP="00390928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04/2018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461FC7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06/2018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FE739B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- 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Sigga</w:t>
      </w:r>
      <w:r w:rsid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(Belo Horizonte-MG) - </w:t>
      </w:r>
      <w:r w:rsidR="00FE739B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: SAP </w:t>
      </w:r>
      <w:r w:rsidR="00FE739B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Services Consultant</w:t>
      </w:r>
    </w:p>
    <w:p w14:paraId="595DF122" w14:textId="3CC717BC" w:rsidR="00970A21" w:rsidRPr="00523A3E" w:rsidRDefault="00FE739B" w:rsidP="00FE739B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Implementation of</w:t>
      </w:r>
      <w:r w:rsidR="00390928"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="00FB4A69" w:rsidRPr="00523A3E">
        <w:rPr>
          <w:rFonts w:ascii="Verdana" w:hAnsi="Verdana"/>
          <w:sz w:val="20"/>
          <w:szCs w:val="20"/>
          <w:lang w:val="en-US"/>
        </w:rPr>
        <w:t>“</w:t>
      </w:r>
      <w:proofErr w:type="spellStart"/>
      <w:r w:rsidR="00BD7A37" w:rsidRPr="00523A3E">
        <w:rPr>
          <w:rFonts w:ascii="Verdana" w:hAnsi="Verdana"/>
          <w:sz w:val="20"/>
          <w:szCs w:val="20"/>
          <w:lang w:val="en-US"/>
        </w:rPr>
        <w:t>Rafalle</w:t>
      </w:r>
      <w:proofErr w:type="spellEnd"/>
      <w:r w:rsidRPr="00523A3E">
        <w:rPr>
          <w:rFonts w:ascii="Verdana" w:hAnsi="Verdana"/>
          <w:sz w:val="20"/>
          <w:szCs w:val="20"/>
          <w:lang w:val="en-US"/>
        </w:rPr>
        <w:t xml:space="preserve"> App</w:t>
      </w:r>
      <w:r w:rsidR="00FB4A69" w:rsidRPr="00523A3E">
        <w:rPr>
          <w:rFonts w:ascii="Verdana" w:hAnsi="Verdana"/>
          <w:sz w:val="20"/>
          <w:szCs w:val="20"/>
          <w:lang w:val="en-US"/>
        </w:rPr>
        <w:t>”</w:t>
      </w:r>
      <w:r w:rsidR="00BD7A37"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Pr="00523A3E">
        <w:rPr>
          <w:rFonts w:ascii="Verdana" w:hAnsi="Verdana"/>
          <w:sz w:val="20"/>
          <w:szCs w:val="20"/>
          <w:lang w:val="en-US"/>
        </w:rPr>
        <w:t>integrated by</w:t>
      </w:r>
      <w:r w:rsidR="00BD7A37" w:rsidRPr="00523A3E">
        <w:rPr>
          <w:rFonts w:ascii="Verdana" w:hAnsi="Verdana"/>
          <w:sz w:val="20"/>
          <w:szCs w:val="20"/>
          <w:lang w:val="en-US"/>
        </w:rPr>
        <w:t xml:space="preserve"> </w:t>
      </w:r>
      <w:proofErr w:type="spellStart"/>
      <w:r w:rsidR="009E58A7">
        <w:rPr>
          <w:rFonts w:ascii="Verdana" w:hAnsi="Verdana"/>
          <w:sz w:val="20"/>
          <w:szCs w:val="20"/>
          <w:lang w:val="en-US"/>
        </w:rPr>
        <w:t>webdynpro</w:t>
      </w:r>
      <w:proofErr w:type="spellEnd"/>
      <w:r w:rsidR="00390928"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Pr="00523A3E">
        <w:rPr>
          <w:rFonts w:ascii="Verdana" w:hAnsi="Verdana"/>
          <w:sz w:val="20"/>
          <w:szCs w:val="20"/>
          <w:lang w:val="en-US"/>
        </w:rPr>
        <w:t>with</w:t>
      </w:r>
      <w:r w:rsidR="00390928" w:rsidRPr="00523A3E">
        <w:rPr>
          <w:rFonts w:ascii="Verdana" w:hAnsi="Verdana"/>
          <w:sz w:val="20"/>
          <w:szCs w:val="20"/>
          <w:lang w:val="en-US"/>
        </w:rPr>
        <w:t xml:space="preserve"> MM, WM </w:t>
      </w:r>
      <w:r w:rsidRPr="00523A3E">
        <w:rPr>
          <w:rFonts w:ascii="Verdana" w:hAnsi="Verdana"/>
          <w:sz w:val="20"/>
          <w:szCs w:val="20"/>
          <w:lang w:val="en-US"/>
        </w:rPr>
        <w:t>and</w:t>
      </w:r>
      <w:r w:rsidR="00390928" w:rsidRPr="00523A3E">
        <w:rPr>
          <w:rFonts w:ascii="Verdana" w:hAnsi="Verdana"/>
          <w:sz w:val="20"/>
          <w:szCs w:val="20"/>
          <w:lang w:val="en-US"/>
        </w:rPr>
        <w:t xml:space="preserve"> QM </w:t>
      </w:r>
      <w:r w:rsidRPr="00523A3E">
        <w:rPr>
          <w:rFonts w:ascii="Verdana" w:hAnsi="Verdana"/>
          <w:sz w:val="20"/>
          <w:szCs w:val="20"/>
          <w:lang w:val="en-US"/>
        </w:rPr>
        <w:t>SAP Modules and configuration of this SAP modules.</w:t>
      </w:r>
    </w:p>
    <w:p w14:paraId="073F0E9E" w14:textId="77777777" w:rsidR="00FE739B" w:rsidRDefault="00FE739B" w:rsidP="00FE739B">
      <w:pPr>
        <w:ind w:left="720"/>
        <w:jc w:val="both"/>
        <w:rPr>
          <w:rFonts w:ascii="Verdana" w:hAnsi="Verdana"/>
          <w:sz w:val="20"/>
          <w:szCs w:val="20"/>
          <w:lang w:val="en-US"/>
        </w:rPr>
      </w:pPr>
    </w:p>
    <w:p w14:paraId="4855AF0C" w14:textId="77777777" w:rsidR="00911C4A" w:rsidRPr="00523A3E" w:rsidRDefault="00911C4A" w:rsidP="00FE739B">
      <w:pPr>
        <w:ind w:left="720"/>
        <w:jc w:val="both"/>
        <w:rPr>
          <w:rFonts w:ascii="Verdana" w:hAnsi="Verdana"/>
          <w:sz w:val="20"/>
          <w:szCs w:val="20"/>
          <w:lang w:val="en-US"/>
        </w:rPr>
      </w:pPr>
    </w:p>
    <w:p w14:paraId="15A9ADAC" w14:textId="492ACE43" w:rsidR="00A5682E" w:rsidRDefault="00546928" w:rsidP="00546928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</w:pPr>
      <w:r w:rsidRPr="009E58A7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 xml:space="preserve">01/2018 </w:t>
      </w:r>
      <w:proofErr w:type="spellStart"/>
      <w:r w:rsidR="009E58A7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>to</w:t>
      </w:r>
      <w:proofErr w:type="spellEnd"/>
      <w:r w:rsidRPr="009E58A7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 xml:space="preserve"> </w:t>
      </w:r>
      <w:r w:rsidR="00390928" w:rsidRPr="009E58A7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>04/2018</w:t>
      </w:r>
      <w:r>
        <w:rPr>
          <w:rFonts w:ascii="Verdana" w:hAnsi="Verdana" w:cs="Verdana"/>
          <w:color w:val="000000"/>
          <w:sz w:val="20"/>
          <w:szCs w:val="20"/>
          <w:lang w:eastAsia="pt-BR"/>
        </w:rPr>
        <w:t xml:space="preserve"> </w:t>
      </w:r>
      <w:r w:rsidR="00FE739B">
        <w:rPr>
          <w:rFonts w:ascii="Verdana" w:hAnsi="Verdana" w:cs="Verdana"/>
          <w:color w:val="000000"/>
          <w:sz w:val="20"/>
          <w:szCs w:val="20"/>
          <w:lang w:eastAsia="pt-BR"/>
        </w:rPr>
        <w:t xml:space="preserve">- </w:t>
      </w:r>
      <w:r w:rsidRPr="00ED3E75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>DAF Caminhões</w:t>
      </w:r>
      <w:r w:rsidR="001B766D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 xml:space="preserve">(Ponta Grossa-PR) - </w:t>
      </w:r>
      <w:r w:rsidR="00FE739B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>Position</w:t>
      </w:r>
      <w:r w:rsidRPr="007A726B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 xml:space="preserve">: </w:t>
      </w:r>
      <w:r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 xml:space="preserve">SAP </w:t>
      </w:r>
      <w:proofErr w:type="spellStart"/>
      <w:r w:rsidR="00FE739B">
        <w:rPr>
          <w:rFonts w:ascii="Verdana" w:hAnsi="Verdana" w:cs="Verdana"/>
          <w:b/>
          <w:bCs/>
          <w:color w:val="000000"/>
          <w:sz w:val="20"/>
          <w:szCs w:val="20"/>
          <w:lang w:eastAsia="pt-BR"/>
        </w:rPr>
        <w:t>Analist</w:t>
      </w:r>
      <w:proofErr w:type="spellEnd"/>
    </w:p>
    <w:p w14:paraId="79E79692" w14:textId="1EB2B0F2" w:rsidR="00FE739B" w:rsidRPr="00523A3E" w:rsidRDefault="00FE739B" w:rsidP="00FE739B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Support to internal users and a team of SAP analysts from the PACCAR group (USA);</w:t>
      </w:r>
    </w:p>
    <w:p w14:paraId="44885341" w14:textId="171C3562" w:rsidR="00FE739B" w:rsidRPr="00523A3E" w:rsidRDefault="00FE739B" w:rsidP="00FE739B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Support for MM, WM, EWM, PP and GRCAC modules;</w:t>
      </w:r>
    </w:p>
    <w:p w14:paraId="3CEEB3F6" w14:textId="07DEA63C" w:rsidR="00FE739B" w:rsidRPr="00523A3E" w:rsidRDefault="00FE739B" w:rsidP="00FE739B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>Use of agile Scrum methodology to monitor internal projects.</w:t>
      </w:r>
    </w:p>
    <w:p w14:paraId="32200CD2" w14:textId="77777777" w:rsidR="00390928" w:rsidRDefault="00390928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3A47CDEA" w14:textId="77777777" w:rsidR="00911C4A" w:rsidRPr="00523A3E" w:rsidRDefault="00911C4A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p w14:paraId="051DE805" w14:textId="40128BB0" w:rsidR="00434331" w:rsidRPr="00523A3E" w:rsidRDefault="006843D2" w:rsidP="00434331">
      <w:pPr>
        <w:suppressAutoHyphens w:val="0"/>
        <w:autoSpaceDE w:val="0"/>
        <w:autoSpaceDN w:val="0"/>
        <w:adjustRightInd w:val="0"/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</w:pP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12</w:t>
      </w:r>
      <w:r w:rsidR="00434331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/201</w:t>
      </w:r>
      <w:r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5</w:t>
      </w:r>
      <w:r w:rsidR="00434331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to</w:t>
      </w:r>
      <w:r w:rsidR="00434331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0350EE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07/2017</w:t>
      </w:r>
      <w:r w:rsidR="00434331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1B766D" w:rsidRPr="009E58A7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–</w:t>
      </w:r>
      <w:r w:rsidR="00FE739B" w:rsidRPr="00523A3E">
        <w:rPr>
          <w:rFonts w:ascii="Verdana" w:hAnsi="Verdana" w:cs="Verdana"/>
          <w:color w:val="000000"/>
          <w:sz w:val="20"/>
          <w:szCs w:val="20"/>
          <w:lang w:val="en-US" w:eastAsia="pt-BR"/>
        </w:rPr>
        <w:t xml:space="preserve"> </w:t>
      </w:r>
      <w:r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Accenture</w:t>
      </w:r>
      <w:r w:rsidR="001B766D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(Recife-PE) - </w:t>
      </w:r>
      <w:r w:rsidR="00FE739B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Position</w:t>
      </w:r>
      <w:r w:rsidR="00434331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: SAP </w:t>
      </w:r>
      <w:r w:rsidR="00A675A0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MM/WM</w:t>
      </w:r>
      <w:r w:rsidR="00260567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 xml:space="preserve"> </w:t>
      </w:r>
      <w:r w:rsidR="00FE739B" w:rsidRPr="00523A3E">
        <w:rPr>
          <w:rFonts w:ascii="Verdana" w:hAnsi="Verdana" w:cs="Verdana"/>
          <w:b/>
          <w:bCs/>
          <w:color w:val="000000"/>
          <w:sz w:val="20"/>
          <w:szCs w:val="20"/>
          <w:lang w:val="en-US" w:eastAsia="pt-BR"/>
        </w:rPr>
        <w:t>Consultant</w:t>
      </w:r>
    </w:p>
    <w:p w14:paraId="675AB7EB" w14:textId="722E1869" w:rsidR="00A5682E" w:rsidRPr="009E58A7" w:rsidRDefault="00B0401C" w:rsidP="006843D2">
      <w:pPr>
        <w:jc w:val="both"/>
        <w:rPr>
          <w:rFonts w:ascii="Verdana" w:hAnsi="Verdana"/>
          <w:sz w:val="20"/>
          <w:szCs w:val="20"/>
          <w:lang w:val="en-US"/>
        </w:rPr>
      </w:pPr>
      <w:r w:rsidRPr="009E58A7">
        <w:rPr>
          <w:rFonts w:ascii="Verdana" w:hAnsi="Verdana" w:cs="Verdana"/>
          <w:color w:val="000000"/>
          <w:sz w:val="20"/>
          <w:szCs w:val="20"/>
          <w:lang w:val="en-US" w:eastAsia="pt-BR"/>
        </w:rPr>
        <w:t>Customers/Projects</w:t>
      </w:r>
      <w:r w:rsidR="006843D2" w:rsidRPr="009E58A7">
        <w:rPr>
          <w:rFonts w:ascii="Verdana" w:hAnsi="Verdana"/>
          <w:sz w:val="20"/>
          <w:szCs w:val="20"/>
          <w:lang w:val="en-US"/>
        </w:rPr>
        <w:t xml:space="preserve">: </w:t>
      </w:r>
      <w:r w:rsidR="00A675A0" w:rsidRPr="009E58A7">
        <w:rPr>
          <w:rFonts w:ascii="Verdana" w:hAnsi="Verdana"/>
          <w:b/>
          <w:sz w:val="20"/>
          <w:szCs w:val="20"/>
          <w:lang w:val="en-US"/>
        </w:rPr>
        <w:t>FCA</w:t>
      </w:r>
      <w:r w:rsidR="009E58A7" w:rsidRPr="009E58A7">
        <w:rPr>
          <w:rFonts w:ascii="Verdana" w:hAnsi="Verdana"/>
          <w:b/>
          <w:sz w:val="20"/>
          <w:szCs w:val="20"/>
          <w:lang w:val="en-US"/>
        </w:rPr>
        <w:t>(St</w:t>
      </w:r>
      <w:r w:rsidR="009E58A7">
        <w:rPr>
          <w:rFonts w:ascii="Verdana" w:hAnsi="Verdana"/>
          <w:b/>
          <w:sz w:val="20"/>
          <w:szCs w:val="20"/>
          <w:lang w:val="en-US"/>
        </w:rPr>
        <w:t>ellantis)</w:t>
      </w:r>
      <w:r w:rsidR="00A675A0" w:rsidRPr="009E58A7">
        <w:rPr>
          <w:rFonts w:ascii="Verdana" w:hAnsi="Verdana"/>
          <w:b/>
          <w:sz w:val="20"/>
          <w:szCs w:val="20"/>
          <w:lang w:val="en-US"/>
        </w:rPr>
        <w:t>, M</w:t>
      </w:r>
      <w:r w:rsidR="00260567" w:rsidRPr="009E58A7">
        <w:rPr>
          <w:rFonts w:ascii="Verdana" w:hAnsi="Verdana"/>
          <w:b/>
          <w:sz w:val="20"/>
          <w:szCs w:val="20"/>
          <w:lang w:val="en-US"/>
        </w:rPr>
        <w:t>agneti Marelli,</w:t>
      </w:r>
      <w:r w:rsidR="00A675A0" w:rsidRPr="009E58A7">
        <w:rPr>
          <w:rFonts w:ascii="Verdana" w:hAnsi="Verdana"/>
          <w:b/>
          <w:sz w:val="20"/>
          <w:szCs w:val="20"/>
          <w:lang w:val="en-US"/>
        </w:rPr>
        <w:t xml:space="preserve"> </w:t>
      </w:r>
      <w:proofErr w:type="spellStart"/>
      <w:r w:rsidR="00A675A0" w:rsidRPr="009E58A7">
        <w:rPr>
          <w:rFonts w:ascii="Verdana" w:hAnsi="Verdana"/>
          <w:b/>
          <w:sz w:val="20"/>
          <w:szCs w:val="20"/>
          <w:lang w:val="en-US"/>
        </w:rPr>
        <w:t>CNHi</w:t>
      </w:r>
      <w:proofErr w:type="spellEnd"/>
      <w:r w:rsidR="00260567" w:rsidRPr="009E58A7">
        <w:rPr>
          <w:rFonts w:ascii="Verdana" w:hAnsi="Verdana"/>
          <w:b/>
          <w:sz w:val="20"/>
          <w:szCs w:val="20"/>
          <w:lang w:val="en-US"/>
        </w:rPr>
        <w:t xml:space="preserve">, </w:t>
      </w:r>
      <w:r w:rsidR="006843D2" w:rsidRPr="009E58A7">
        <w:rPr>
          <w:rFonts w:ascii="Verdana" w:hAnsi="Verdana"/>
          <w:b/>
          <w:sz w:val="20"/>
          <w:szCs w:val="20"/>
          <w:lang w:val="en-US"/>
        </w:rPr>
        <w:t>Iveco</w:t>
      </w:r>
      <w:r w:rsidR="00260567" w:rsidRPr="009E58A7">
        <w:rPr>
          <w:rFonts w:ascii="Verdana" w:hAnsi="Verdana"/>
          <w:b/>
          <w:sz w:val="20"/>
          <w:szCs w:val="20"/>
          <w:lang w:val="en-US"/>
        </w:rPr>
        <w:t>,</w:t>
      </w:r>
      <w:r w:rsidR="000350EE" w:rsidRPr="009E58A7">
        <w:rPr>
          <w:rFonts w:ascii="Verdana" w:hAnsi="Verdana"/>
          <w:b/>
          <w:sz w:val="20"/>
          <w:szCs w:val="20"/>
          <w:lang w:val="en-US"/>
        </w:rPr>
        <w:t xml:space="preserve"> </w:t>
      </w:r>
      <w:r w:rsidR="006843D2" w:rsidRPr="009E58A7">
        <w:rPr>
          <w:rFonts w:ascii="Verdana" w:hAnsi="Verdana"/>
          <w:b/>
          <w:sz w:val="20"/>
          <w:szCs w:val="20"/>
          <w:lang w:val="en-US"/>
        </w:rPr>
        <w:t>Pesa</w:t>
      </w:r>
      <w:r w:rsidR="000350EE" w:rsidRPr="009E58A7">
        <w:rPr>
          <w:rFonts w:ascii="Verdana" w:hAnsi="Verdana"/>
          <w:b/>
          <w:sz w:val="20"/>
          <w:szCs w:val="20"/>
          <w:lang w:val="en-US"/>
        </w:rPr>
        <w:t xml:space="preserve">, </w:t>
      </w:r>
      <w:proofErr w:type="spellStart"/>
      <w:r w:rsidR="000350EE" w:rsidRPr="009E58A7">
        <w:rPr>
          <w:rFonts w:ascii="Verdana" w:hAnsi="Verdana"/>
          <w:b/>
          <w:sz w:val="20"/>
          <w:szCs w:val="20"/>
          <w:lang w:val="en-US"/>
        </w:rPr>
        <w:t>Globenet</w:t>
      </w:r>
      <w:proofErr w:type="spellEnd"/>
      <w:r w:rsidR="006843D2" w:rsidRPr="009E58A7">
        <w:rPr>
          <w:rFonts w:ascii="Verdana" w:hAnsi="Verdana"/>
          <w:sz w:val="20"/>
          <w:szCs w:val="20"/>
          <w:lang w:val="en-US"/>
        </w:rPr>
        <w:t xml:space="preserve"> </w:t>
      </w:r>
    </w:p>
    <w:p w14:paraId="3DA71FE1" w14:textId="0A7585F7" w:rsidR="00FE739B" w:rsidRPr="009E58A7" w:rsidRDefault="00FE739B" w:rsidP="009E58A7">
      <w:pPr>
        <w:numPr>
          <w:ilvl w:val="0"/>
          <w:numId w:val="7"/>
        </w:numPr>
        <w:jc w:val="both"/>
        <w:rPr>
          <w:rFonts w:ascii="Verdana" w:hAnsi="Verdana"/>
          <w:sz w:val="20"/>
          <w:szCs w:val="20"/>
          <w:lang w:val="en-US"/>
        </w:rPr>
      </w:pPr>
      <w:r w:rsidRPr="00523A3E">
        <w:rPr>
          <w:rFonts w:ascii="Verdana" w:hAnsi="Verdana"/>
          <w:sz w:val="20"/>
          <w:szCs w:val="20"/>
          <w:lang w:val="en-US"/>
        </w:rPr>
        <w:t xml:space="preserve">Support </w:t>
      </w:r>
      <w:r w:rsidR="009E58A7">
        <w:rPr>
          <w:rFonts w:ascii="Verdana" w:hAnsi="Verdana"/>
          <w:sz w:val="20"/>
          <w:szCs w:val="20"/>
          <w:lang w:val="en-US"/>
        </w:rPr>
        <w:t>and enhancements</w:t>
      </w:r>
      <w:r w:rsidRPr="00523A3E">
        <w:rPr>
          <w:rFonts w:ascii="Verdana" w:hAnsi="Verdana"/>
          <w:sz w:val="20"/>
          <w:szCs w:val="20"/>
          <w:lang w:val="en-US"/>
        </w:rPr>
        <w:t xml:space="preserve"> </w:t>
      </w:r>
      <w:r w:rsidR="009E58A7">
        <w:rPr>
          <w:rFonts w:ascii="Verdana" w:hAnsi="Verdana"/>
          <w:sz w:val="20"/>
          <w:szCs w:val="20"/>
          <w:lang w:val="en-US"/>
        </w:rPr>
        <w:t>in</w:t>
      </w:r>
      <w:r w:rsidRPr="00523A3E">
        <w:rPr>
          <w:rFonts w:ascii="Verdana" w:hAnsi="Verdana"/>
          <w:sz w:val="20"/>
          <w:szCs w:val="20"/>
          <w:lang w:val="en-US"/>
        </w:rPr>
        <w:t xml:space="preserve"> MM</w:t>
      </w:r>
      <w:r w:rsidR="009E58A7">
        <w:rPr>
          <w:rFonts w:ascii="Verdana" w:hAnsi="Verdana"/>
          <w:sz w:val="20"/>
          <w:szCs w:val="20"/>
          <w:lang w:val="en-US"/>
        </w:rPr>
        <w:t xml:space="preserve"> and </w:t>
      </w:r>
      <w:r w:rsidRPr="00523A3E">
        <w:rPr>
          <w:rFonts w:ascii="Verdana" w:hAnsi="Verdana"/>
          <w:sz w:val="20"/>
          <w:szCs w:val="20"/>
          <w:lang w:val="en-US"/>
        </w:rPr>
        <w:t>WM modules</w:t>
      </w:r>
      <w:r w:rsidR="009E58A7">
        <w:rPr>
          <w:rFonts w:ascii="Verdana" w:hAnsi="Verdana"/>
          <w:sz w:val="20"/>
          <w:szCs w:val="20"/>
          <w:lang w:val="en-US"/>
        </w:rPr>
        <w:t>.</w:t>
      </w:r>
    </w:p>
    <w:p w14:paraId="51719D56" w14:textId="77777777" w:rsidR="00911C4A" w:rsidRPr="00523A3E" w:rsidRDefault="00911C4A" w:rsidP="004956BE">
      <w:pPr>
        <w:suppressAutoHyphens w:val="0"/>
        <w:autoSpaceDE w:val="0"/>
        <w:autoSpaceDN w:val="0"/>
        <w:adjustRightInd w:val="0"/>
        <w:rPr>
          <w:rFonts w:ascii="Verdana" w:hAnsi="Verdana" w:cs="Verdana"/>
          <w:color w:val="000000"/>
          <w:sz w:val="20"/>
          <w:szCs w:val="20"/>
          <w:lang w:val="en-US" w:eastAsia="pt-BR"/>
        </w:rPr>
      </w:pPr>
    </w:p>
    <w:sectPr w:rsidR="00911C4A" w:rsidRPr="00523A3E" w:rsidSect="004369D5">
      <w:footnotePr>
        <w:pos w:val="beneathText"/>
      </w:footnotePr>
      <w:pgSz w:w="11905" w:h="16837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33E1005"/>
    <w:multiLevelType w:val="hybridMultilevel"/>
    <w:tmpl w:val="99AE5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A0A25"/>
    <w:multiLevelType w:val="hybridMultilevel"/>
    <w:tmpl w:val="99221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21A88"/>
    <w:multiLevelType w:val="hybridMultilevel"/>
    <w:tmpl w:val="2A6244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D466E"/>
    <w:multiLevelType w:val="hybridMultilevel"/>
    <w:tmpl w:val="63505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B75600"/>
    <w:multiLevelType w:val="singleLevel"/>
    <w:tmpl w:val="452C2AF4"/>
    <w:lvl w:ilvl="0">
      <w:start w:val="1"/>
      <w:numFmt w:val="bullet"/>
      <w:pStyle w:val="Realizaes"/>
      <w:lvlText w:val=""/>
      <w:lvlJc w:val="left"/>
      <w:pPr>
        <w:tabs>
          <w:tab w:val="num" w:pos="4612"/>
        </w:tabs>
        <w:ind w:left="4497" w:hanging="245"/>
      </w:pPr>
      <w:rPr>
        <w:rFonts w:ascii="Wingdings" w:hAnsi="Wingdings" w:hint="default"/>
      </w:rPr>
    </w:lvl>
  </w:abstractNum>
  <w:abstractNum w:abstractNumId="9" w15:restartNumberingAfterBreak="0">
    <w:nsid w:val="781046E6"/>
    <w:multiLevelType w:val="hybridMultilevel"/>
    <w:tmpl w:val="5F387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057CF"/>
    <w:multiLevelType w:val="hybridMultilevel"/>
    <w:tmpl w:val="D57CA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11143"/>
    <w:multiLevelType w:val="hybridMultilevel"/>
    <w:tmpl w:val="F148F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087717">
    <w:abstractNumId w:val="0"/>
  </w:num>
  <w:num w:numId="2" w16cid:durableId="2024286731">
    <w:abstractNumId w:val="1"/>
  </w:num>
  <w:num w:numId="3" w16cid:durableId="1357267434">
    <w:abstractNumId w:val="2"/>
  </w:num>
  <w:num w:numId="4" w16cid:durableId="795489174">
    <w:abstractNumId w:val="3"/>
  </w:num>
  <w:num w:numId="5" w16cid:durableId="1930430960">
    <w:abstractNumId w:val="4"/>
  </w:num>
  <w:num w:numId="6" w16cid:durableId="502935111">
    <w:abstractNumId w:val="5"/>
  </w:num>
  <w:num w:numId="7" w16cid:durableId="907881696">
    <w:abstractNumId w:val="11"/>
  </w:num>
  <w:num w:numId="8" w16cid:durableId="1820463822">
    <w:abstractNumId w:val="6"/>
  </w:num>
  <w:num w:numId="9" w16cid:durableId="595093929">
    <w:abstractNumId w:val="7"/>
  </w:num>
  <w:num w:numId="10" w16cid:durableId="370502050">
    <w:abstractNumId w:val="10"/>
  </w:num>
  <w:num w:numId="11" w16cid:durableId="535897818">
    <w:abstractNumId w:val="8"/>
  </w:num>
  <w:num w:numId="12" w16cid:durableId="1932354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/>
  <w:defaultTabStop w:val="708"/>
  <w:hyphenationZone w:val="425"/>
  <w:characterSpacingControl w:val="doNotCompress"/>
  <w:footnotePr>
    <w:pos w:val="beneathTex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C8"/>
    <w:rsid w:val="0000004F"/>
    <w:rsid w:val="00003BBC"/>
    <w:rsid w:val="00003D93"/>
    <w:rsid w:val="000042BD"/>
    <w:rsid w:val="00010716"/>
    <w:rsid w:val="0001292A"/>
    <w:rsid w:val="00016555"/>
    <w:rsid w:val="00016DA8"/>
    <w:rsid w:val="000205A8"/>
    <w:rsid w:val="0002069B"/>
    <w:rsid w:val="00020FE3"/>
    <w:rsid w:val="000211CD"/>
    <w:rsid w:val="00031B85"/>
    <w:rsid w:val="00032236"/>
    <w:rsid w:val="00032DDC"/>
    <w:rsid w:val="0003478E"/>
    <w:rsid w:val="000350EE"/>
    <w:rsid w:val="000354FF"/>
    <w:rsid w:val="00040783"/>
    <w:rsid w:val="00041C0C"/>
    <w:rsid w:val="00044A5B"/>
    <w:rsid w:val="00054DE0"/>
    <w:rsid w:val="0005534F"/>
    <w:rsid w:val="000640BA"/>
    <w:rsid w:val="0006505C"/>
    <w:rsid w:val="0007196A"/>
    <w:rsid w:val="00077F96"/>
    <w:rsid w:val="000A68C5"/>
    <w:rsid w:val="000C0A62"/>
    <w:rsid w:val="000D4961"/>
    <w:rsid w:val="000E5302"/>
    <w:rsid w:val="000F063B"/>
    <w:rsid w:val="001113CE"/>
    <w:rsid w:val="00112D0C"/>
    <w:rsid w:val="00115033"/>
    <w:rsid w:val="00115C4D"/>
    <w:rsid w:val="00117B92"/>
    <w:rsid w:val="0012054B"/>
    <w:rsid w:val="00123D1C"/>
    <w:rsid w:val="001279EA"/>
    <w:rsid w:val="001303DE"/>
    <w:rsid w:val="00132FD7"/>
    <w:rsid w:val="00133AE7"/>
    <w:rsid w:val="001418DC"/>
    <w:rsid w:val="001427D8"/>
    <w:rsid w:val="00144429"/>
    <w:rsid w:val="001520A4"/>
    <w:rsid w:val="00157085"/>
    <w:rsid w:val="0016213A"/>
    <w:rsid w:val="00163CB1"/>
    <w:rsid w:val="001708B8"/>
    <w:rsid w:val="00176F95"/>
    <w:rsid w:val="0018310E"/>
    <w:rsid w:val="00184CF1"/>
    <w:rsid w:val="00185823"/>
    <w:rsid w:val="0018602D"/>
    <w:rsid w:val="00186063"/>
    <w:rsid w:val="001925F2"/>
    <w:rsid w:val="00192685"/>
    <w:rsid w:val="00192A9B"/>
    <w:rsid w:val="001943B6"/>
    <w:rsid w:val="001955F9"/>
    <w:rsid w:val="001A0AEF"/>
    <w:rsid w:val="001A4E79"/>
    <w:rsid w:val="001B21E0"/>
    <w:rsid w:val="001B766D"/>
    <w:rsid w:val="001C19A0"/>
    <w:rsid w:val="001C5227"/>
    <w:rsid w:val="001D29F9"/>
    <w:rsid w:val="001E0629"/>
    <w:rsid w:val="001E4868"/>
    <w:rsid w:val="001F40EF"/>
    <w:rsid w:val="001F474A"/>
    <w:rsid w:val="002046ED"/>
    <w:rsid w:val="00210620"/>
    <w:rsid w:val="0021098A"/>
    <w:rsid w:val="00210F23"/>
    <w:rsid w:val="00212666"/>
    <w:rsid w:val="0021290F"/>
    <w:rsid w:val="00222A2C"/>
    <w:rsid w:val="00222FFA"/>
    <w:rsid w:val="0022798E"/>
    <w:rsid w:val="002330C3"/>
    <w:rsid w:val="00235428"/>
    <w:rsid w:val="0024007F"/>
    <w:rsid w:val="00246D1A"/>
    <w:rsid w:val="002475A4"/>
    <w:rsid w:val="00250354"/>
    <w:rsid w:val="00260567"/>
    <w:rsid w:val="002650E1"/>
    <w:rsid w:val="0026738B"/>
    <w:rsid w:val="002A2DD4"/>
    <w:rsid w:val="002A3D16"/>
    <w:rsid w:val="002A3E0E"/>
    <w:rsid w:val="002B195F"/>
    <w:rsid w:val="002B5115"/>
    <w:rsid w:val="002C1804"/>
    <w:rsid w:val="002C4B5D"/>
    <w:rsid w:val="002C4C78"/>
    <w:rsid w:val="002D3D52"/>
    <w:rsid w:val="002E5AFA"/>
    <w:rsid w:val="002F0B9B"/>
    <w:rsid w:val="002F7807"/>
    <w:rsid w:val="003036D2"/>
    <w:rsid w:val="00325382"/>
    <w:rsid w:val="00327100"/>
    <w:rsid w:val="00330A1A"/>
    <w:rsid w:val="0034045E"/>
    <w:rsid w:val="003429EB"/>
    <w:rsid w:val="0035083B"/>
    <w:rsid w:val="00355862"/>
    <w:rsid w:val="00366305"/>
    <w:rsid w:val="00375228"/>
    <w:rsid w:val="00377750"/>
    <w:rsid w:val="00381E08"/>
    <w:rsid w:val="00387026"/>
    <w:rsid w:val="00390928"/>
    <w:rsid w:val="00392F68"/>
    <w:rsid w:val="00394D45"/>
    <w:rsid w:val="003B0913"/>
    <w:rsid w:val="003B5493"/>
    <w:rsid w:val="003C38A0"/>
    <w:rsid w:val="003D5687"/>
    <w:rsid w:val="003F6C35"/>
    <w:rsid w:val="00401739"/>
    <w:rsid w:val="00401CB7"/>
    <w:rsid w:val="00411BD1"/>
    <w:rsid w:val="00416CE1"/>
    <w:rsid w:val="00417554"/>
    <w:rsid w:val="00423380"/>
    <w:rsid w:val="00424846"/>
    <w:rsid w:val="0043021A"/>
    <w:rsid w:val="00430CDC"/>
    <w:rsid w:val="0043402B"/>
    <w:rsid w:val="00434331"/>
    <w:rsid w:val="004369D5"/>
    <w:rsid w:val="00445115"/>
    <w:rsid w:val="00450F4A"/>
    <w:rsid w:val="0045548D"/>
    <w:rsid w:val="00455BD4"/>
    <w:rsid w:val="00460C73"/>
    <w:rsid w:val="00461FC7"/>
    <w:rsid w:val="00463340"/>
    <w:rsid w:val="0049056B"/>
    <w:rsid w:val="00491FCD"/>
    <w:rsid w:val="004956BE"/>
    <w:rsid w:val="00495DDA"/>
    <w:rsid w:val="00496813"/>
    <w:rsid w:val="004A025B"/>
    <w:rsid w:val="004A0F85"/>
    <w:rsid w:val="004A50AD"/>
    <w:rsid w:val="004B0504"/>
    <w:rsid w:val="004B0E50"/>
    <w:rsid w:val="004B736C"/>
    <w:rsid w:val="004C4167"/>
    <w:rsid w:val="004D51DD"/>
    <w:rsid w:val="004D609D"/>
    <w:rsid w:val="004D6300"/>
    <w:rsid w:val="004D71AA"/>
    <w:rsid w:val="004E29CA"/>
    <w:rsid w:val="004E4C1E"/>
    <w:rsid w:val="004E66C1"/>
    <w:rsid w:val="004F5AE7"/>
    <w:rsid w:val="005009CD"/>
    <w:rsid w:val="0050136D"/>
    <w:rsid w:val="00503164"/>
    <w:rsid w:val="0051293D"/>
    <w:rsid w:val="00514BBC"/>
    <w:rsid w:val="00515C74"/>
    <w:rsid w:val="00520AFD"/>
    <w:rsid w:val="00523A3E"/>
    <w:rsid w:val="005259E8"/>
    <w:rsid w:val="0053642D"/>
    <w:rsid w:val="00546928"/>
    <w:rsid w:val="00554012"/>
    <w:rsid w:val="00555449"/>
    <w:rsid w:val="0056474F"/>
    <w:rsid w:val="0057360C"/>
    <w:rsid w:val="00577B76"/>
    <w:rsid w:val="00581952"/>
    <w:rsid w:val="00582BD7"/>
    <w:rsid w:val="00585535"/>
    <w:rsid w:val="00593E46"/>
    <w:rsid w:val="00597C25"/>
    <w:rsid w:val="005A1D9E"/>
    <w:rsid w:val="005A217B"/>
    <w:rsid w:val="005A5C3A"/>
    <w:rsid w:val="005A75BA"/>
    <w:rsid w:val="005B07BB"/>
    <w:rsid w:val="005B3F63"/>
    <w:rsid w:val="005B7531"/>
    <w:rsid w:val="005C2B83"/>
    <w:rsid w:val="005C3104"/>
    <w:rsid w:val="005C4BDF"/>
    <w:rsid w:val="005C6529"/>
    <w:rsid w:val="005D02A5"/>
    <w:rsid w:val="005D03CC"/>
    <w:rsid w:val="005D19C5"/>
    <w:rsid w:val="005D1F92"/>
    <w:rsid w:val="005D47BD"/>
    <w:rsid w:val="005E05AB"/>
    <w:rsid w:val="005E0DBA"/>
    <w:rsid w:val="005F44FB"/>
    <w:rsid w:val="0061074F"/>
    <w:rsid w:val="0061660C"/>
    <w:rsid w:val="0061678D"/>
    <w:rsid w:val="006205E9"/>
    <w:rsid w:val="00632036"/>
    <w:rsid w:val="006321DA"/>
    <w:rsid w:val="00633F54"/>
    <w:rsid w:val="0064354B"/>
    <w:rsid w:val="0064533B"/>
    <w:rsid w:val="0064663D"/>
    <w:rsid w:val="006467D2"/>
    <w:rsid w:val="00650999"/>
    <w:rsid w:val="00652119"/>
    <w:rsid w:val="00654594"/>
    <w:rsid w:val="00667C9E"/>
    <w:rsid w:val="0067068E"/>
    <w:rsid w:val="00673E79"/>
    <w:rsid w:val="00677E73"/>
    <w:rsid w:val="006843D2"/>
    <w:rsid w:val="00684E70"/>
    <w:rsid w:val="00685B38"/>
    <w:rsid w:val="00694D72"/>
    <w:rsid w:val="00695DD2"/>
    <w:rsid w:val="00697D85"/>
    <w:rsid w:val="006A03AF"/>
    <w:rsid w:val="006A1882"/>
    <w:rsid w:val="006A4D0D"/>
    <w:rsid w:val="006B0366"/>
    <w:rsid w:val="006B4323"/>
    <w:rsid w:val="006B4A7A"/>
    <w:rsid w:val="006B5421"/>
    <w:rsid w:val="006C06D8"/>
    <w:rsid w:val="006C14EE"/>
    <w:rsid w:val="006C1C93"/>
    <w:rsid w:val="006C3B8B"/>
    <w:rsid w:val="006D79B4"/>
    <w:rsid w:val="006E0A4E"/>
    <w:rsid w:val="006F5715"/>
    <w:rsid w:val="00702617"/>
    <w:rsid w:val="00702F55"/>
    <w:rsid w:val="00722B59"/>
    <w:rsid w:val="007244AF"/>
    <w:rsid w:val="007344CE"/>
    <w:rsid w:val="00742E61"/>
    <w:rsid w:val="00744747"/>
    <w:rsid w:val="00747060"/>
    <w:rsid w:val="00751C24"/>
    <w:rsid w:val="007521EF"/>
    <w:rsid w:val="00756688"/>
    <w:rsid w:val="00763942"/>
    <w:rsid w:val="00777891"/>
    <w:rsid w:val="00777FE8"/>
    <w:rsid w:val="0078195A"/>
    <w:rsid w:val="00784ED9"/>
    <w:rsid w:val="0079103B"/>
    <w:rsid w:val="00795572"/>
    <w:rsid w:val="007959DC"/>
    <w:rsid w:val="007A726B"/>
    <w:rsid w:val="007B400C"/>
    <w:rsid w:val="007B59C5"/>
    <w:rsid w:val="007D0513"/>
    <w:rsid w:val="007D1912"/>
    <w:rsid w:val="007D6DDF"/>
    <w:rsid w:val="007E163C"/>
    <w:rsid w:val="007E64AF"/>
    <w:rsid w:val="007E70C4"/>
    <w:rsid w:val="007F09C3"/>
    <w:rsid w:val="00804727"/>
    <w:rsid w:val="00805678"/>
    <w:rsid w:val="00805E77"/>
    <w:rsid w:val="00817001"/>
    <w:rsid w:val="0082244C"/>
    <w:rsid w:val="00824BF5"/>
    <w:rsid w:val="00825DDA"/>
    <w:rsid w:val="00840329"/>
    <w:rsid w:val="00840730"/>
    <w:rsid w:val="00852C87"/>
    <w:rsid w:val="0085568B"/>
    <w:rsid w:val="0085767B"/>
    <w:rsid w:val="008603B5"/>
    <w:rsid w:val="008623F6"/>
    <w:rsid w:val="0086496F"/>
    <w:rsid w:val="00866875"/>
    <w:rsid w:val="008835DA"/>
    <w:rsid w:val="008845D9"/>
    <w:rsid w:val="00885495"/>
    <w:rsid w:val="00887149"/>
    <w:rsid w:val="00893738"/>
    <w:rsid w:val="00894CEB"/>
    <w:rsid w:val="008A71FA"/>
    <w:rsid w:val="008A797A"/>
    <w:rsid w:val="008E0F92"/>
    <w:rsid w:val="008E194B"/>
    <w:rsid w:val="008E1DBF"/>
    <w:rsid w:val="008E5D53"/>
    <w:rsid w:val="008F0D3F"/>
    <w:rsid w:val="008F1463"/>
    <w:rsid w:val="008F39C9"/>
    <w:rsid w:val="008F3A1B"/>
    <w:rsid w:val="00900B4B"/>
    <w:rsid w:val="00904B05"/>
    <w:rsid w:val="00907B1A"/>
    <w:rsid w:val="00911C4A"/>
    <w:rsid w:val="00914F6F"/>
    <w:rsid w:val="009154D0"/>
    <w:rsid w:val="00915510"/>
    <w:rsid w:val="00917D53"/>
    <w:rsid w:val="0092075F"/>
    <w:rsid w:val="00921811"/>
    <w:rsid w:val="00935839"/>
    <w:rsid w:val="00944302"/>
    <w:rsid w:val="00944FF8"/>
    <w:rsid w:val="009533D2"/>
    <w:rsid w:val="0096705F"/>
    <w:rsid w:val="00970A21"/>
    <w:rsid w:val="009903E4"/>
    <w:rsid w:val="009967AE"/>
    <w:rsid w:val="00996EF3"/>
    <w:rsid w:val="009A0504"/>
    <w:rsid w:val="009B1071"/>
    <w:rsid w:val="009B1CF2"/>
    <w:rsid w:val="009B41E0"/>
    <w:rsid w:val="009C0B14"/>
    <w:rsid w:val="009C6D76"/>
    <w:rsid w:val="009D3D01"/>
    <w:rsid w:val="009D4B61"/>
    <w:rsid w:val="009E20FD"/>
    <w:rsid w:val="009E32EE"/>
    <w:rsid w:val="009E58A7"/>
    <w:rsid w:val="009E6FE0"/>
    <w:rsid w:val="009F0073"/>
    <w:rsid w:val="00A02C3E"/>
    <w:rsid w:val="00A02FBB"/>
    <w:rsid w:val="00A03767"/>
    <w:rsid w:val="00A07ABD"/>
    <w:rsid w:val="00A1014F"/>
    <w:rsid w:val="00A13532"/>
    <w:rsid w:val="00A14C99"/>
    <w:rsid w:val="00A15DF0"/>
    <w:rsid w:val="00A16E3B"/>
    <w:rsid w:val="00A30934"/>
    <w:rsid w:val="00A41893"/>
    <w:rsid w:val="00A428B0"/>
    <w:rsid w:val="00A4753E"/>
    <w:rsid w:val="00A5522D"/>
    <w:rsid w:val="00A5682E"/>
    <w:rsid w:val="00A607CC"/>
    <w:rsid w:val="00A60890"/>
    <w:rsid w:val="00A675A0"/>
    <w:rsid w:val="00A70074"/>
    <w:rsid w:val="00A767DB"/>
    <w:rsid w:val="00A871EA"/>
    <w:rsid w:val="00A87A7C"/>
    <w:rsid w:val="00A90E96"/>
    <w:rsid w:val="00A96E75"/>
    <w:rsid w:val="00AA08B5"/>
    <w:rsid w:val="00AA5943"/>
    <w:rsid w:val="00AA7A08"/>
    <w:rsid w:val="00AC20B0"/>
    <w:rsid w:val="00AC3726"/>
    <w:rsid w:val="00AC58AF"/>
    <w:rsid w:val="00AD6F49"/>
    <w:rsid w:val="00AE1572"/>
    <w:rsid w:val="00AE56A8"/>
    <w:rsid w:val="00AE58EA"/>
    <w:rsid w:val="00AE66B5"/>
    <w:rsid w:val="00AF2802"/>
    <w:rsid w:val="00B02142"/>
    <w:rsid w:val="00B024F7"/>
    <w:rsid w:val="00B03853"/>
    <w:rsid w:val="00B0401C"/>
    <w:rsid w:val="00B06368"/>
    <w:rsid w:val="00B07F75"/>
    <w:rsid w:val="00B106B4"/>
    <w:rsid w:val="00B1436E"/>
    <w:rsid w:val="00B15E19"/>
    <w:rsid w:val="00B3506A"/>
    <w:rsid w:val="00B52C20"/>
    <w:rsid w:val="00B53FE1"/>
    <w:rsid w:val="00B55620"/>
    <w:rsid w:val="00B62321"/>
    <w:rsid w:val="00B8321F"/>
    <w:rsid w:val="00B8409B"/>
    <w:rsid w:val="00B84F0C"/>
    <w:rsid w:val="00B93DF2"/>
    <w:rsid w:val="00BA0389"/>
    <w:rsid w:val="00BA4E5F"/>
    <w:rsid w:val="00BB1B9F"/>
    <w:rsid w:val="00BB5330"/>
    <w:rsid w:val="00BC23D7"/>
    <w:rsid w:val="00BC4C84"/>
    <w:rsid w:val="00BD7A37"/>
    <w:rsid w:val="00BE2EBD"/>
    <w:rsid w:val="00BE784F"/>
    <w:rsid w:val="00BF018B"/>
    <w:rsid w:val="00BF06B8"/>
    <w:rsid w:val="00C038D8"/>
    <w:rsid w:val="00C073FE"/>
    <w:rsid w:val="00C07D0C"/>
    <w:rsid w:val="00C20400"/>
    <w:rsid w:val="00C25826"/>
    <w:rsid w:val="00C25E9D"/>
    <w:rsid w:val="00C277C4"/>
    <w:rsid w:val="00C437A3"/>
    <w:rsid w:val="00C700DE"/>
    <w:rsid w:val="00C77272"/>
    <w:rsid w:val="00C842EA"/>
    <w:rsid w:val="00C917D4"/>
    <w:rsid w:val="00C932F5"/>
    <w:rsid w:val="00CB0C9A"/>
    <w:rsid w:val="00CB34A1"/>
    <w:rsid w:val="00CC0325"/>
    <w:rsid w:val="00CC44CE"/>
    <w:rsid w:val="00CC6039"/>
    <w:rsid w:val="00CD0177"/>
    <w:rsid w:val="00CE2BB4"/>
    <w:rsid w:val="00CF4BD3"/>
    <w:rsid w:val="00D00143"/>
    <w:rsid w:val="00D00A0A"/>
    <w:rsid w:val="00D02404"/>
    <w:rsid w:val="00D23CF2"/>
    <w:rsid w:val="00D31DC8"/>
    <w:rsid w:val="00D3217E"/>
    <w:rsid w:val="00D4193B"/>
    <w:rsid w:val="00D5447E"/>
    <w:rsid w:val="00D730E3"/>
    <w:rsid w:val="00D817B8"/>
    <w:rsid w:val="00D85101"/>
    <w:rsid w:val="00D952ED"/>
    <w:rsid w:val="00D9642A"/>
    <w:rsid w:val="00DB2C43"/>
    <w:rsid w:val="00DB3F6A"/>
    <w:rsid w:val="00DC5095"/>
    <w:rsid w:val="00DC793C"/>
    <w:rsid w:val="00DD10C5"/>
    <w:rsid w:val="00DD23B0"/>
    <w:rsid w:val="00DD2FE5"/>
    <w:rsid w:val="00DD42A0"/>
    <w:rsid w:val="00DD74FB"/>
    <w:rsid w:val="00DE0DC1"/>
    <w:rsid w:val="00DE375C"/>
    <w:rsid w:val="00DF23BC"/>
    <w:rsid w:val="00DF744E"/>
    <w:rsid w:val="00E03142"/>
    <w:rsid w:val="00E24DC5"/>
    <w:rsid w:val="00E259AD"/>
    <w:rsid w:val="00E268C0"/>
    <w:rsid w:val="00E308CB"/>
    <w:rsid w:val="00E4592C"/>
    <w:rsid w:val="00E46A9B"/>
    <w:rsid w:val="00E63166"/>
    <w:rsid w:val="00E77D9B"/>
    <w:rsid w:val="00E82951"/>
    <w:rsid w:val="00E93B12"/>
    <w:rsid w:val="00EA58DA"/>
    <w:rsid w:val="00EB3C83"/>
    <w:rsid w:val="00EC2481"/>
    <w:rsid w:val="00EC5393"/>
    <w:rsid w:val="00EC72B9"/>
    <w:rsid w:val="00EC7A02"/>
    <w:rsid w:val="00ED1E92"/>
    <w:rsid w:val="00ED20D9"/>
    <w:rsid w:val="00ED3E75"/>
    <w:rsid w:val="00EE35A9"/>
    <w:rsid w:val="00EE4A5C"/>
    <w:rsid w:val="00EF017F"/>
    <w:rsid w:val="00EF19AC"/>
    <w:rsid w:val="00F02B0B"/>
    <w:rsid w:val="00F0762C"/>
    <w:rsid w:val="00F1234B"/>
    <w:rsid w:val="00F153C4"/>
    <w:rsid w:val="00F173CB"/>
    <w:rsid w:val="00F23804"/>
    <w:rsid w:val="00F304C1"/>
    <w:rsid w:val="00F419EE"/>
    <w:rsid w:val="00F45556"/>
    <w:rsid w:val="00F577CB"/>
    <w:rsid w:val="00F610F8"/>
    <w:rsid w:val="00F65A0C"/>
    <w:rsid w:val="00F66A95"/>
    <w:rsid w:val="00F83ECF"/>
    <w:rsid w:val="00F85464"/>
    <w:rsid w:val="00F85B02"/>
    <w:rsid w:val="00F9078E"/>
    <w:rsid w:val="00F91A23"/>
    <w:rsid w:val="00FA01FA"/>
    <w:rsid w:val="00FA47F3"/>
    <w:rsid w:val="00FB46D8"/>
    <w:rsid w:val="00FB4A69"/>
    <w:rsid w:val="00FC28D2"/>
    <w:rsid w:val="00FC2DD2"/>
    <w:rsid w:val="00FC5FB0"/>
    <w:rsid w:val="00FC6062"/>
    <w:rsid w:val="00FD7296"/>
    <w:rsid w:val="00FE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F2C1"/>
  <w15:docId w15:val="{35529AF5-516C-4D1C-988C-F29E7924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31DC8"/>
    <w:pPr>
      <w:keepNext/>
      <w:suppressAutoHyphens w:val="0"/>
      <w:jc w:val="center"/>
      <w:outlineLvl w:val="0"/>
    </w:pPr>
    <w:rPr>
      <w:rFonts w:ascii="Arial" w:eastAsia="Batang" w:hAnsi="Arial"/>
      <w:b/>
      <w:caps/>
      <w:snapToGrid w:val="0"/>
      <w:spacing w:val="10"/>
      <w:sz w:val="23"/>
      <w:szCs w:val="20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Fontepargpadro2">
    <w:name w:val="Fonte parág. padrão2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Fontepargpadro1">
    <w:name w:val="Fonte parág. padrão1"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character" w:customStyle="1" w:styleId="Ttulo1Char">
    <w:name w:val="Título 1 Char"/>
    <w:link w:val="Ttulo1"/>
    <w:rsid w:val="00D31DC8"/>
    <w:rPr>
      <w:rFonts w:ascii="Arial" w:eastAsia="Batang" w:hAnsi="Arial"/>
      <w:b/>
      <w:caps/>
      <w:snapToGrid w:val="0"/>
      <w:spacing w:val="10"/>
      <w:sz w:val="23"/>
    </w:rPr>
  </w:style>
  <w:style w:type="character" w:styleId="Hyperlink">
    <w:name w:val="Hyperlink"/>
    <w:uiPriority w:val="99"/>
    <w:unhideWhenUsed/>
    <w:rsid w:val="0003478E"/>
    <w:rPr>
      <w:color w:val="0000FF"/>
      <w:u w:val="single"/>
    </w:rPr>
  </w:style>
  <w:style w:type="table" w:styleId="Tabelacomgrade">
    <w:name w:val="Table Grid"/>
    <w:basedOn w:val="Tabelanormal"/>
    <w:uiPriority w:val="59"/>
    <w:rsid w:val="002A3D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4369D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Realizaes">
    <w:name w:val="Realizações"/>
    <w:basedOn w:val="Corpodetexto"/>
    <w:next w:val="Normal"/>
    <w:rsid w:val="0064663D"/>
    <w:pPr>
      <w:numPr>
        <w:numId w:val="11"/>
      </w:numPr>
      <w:tabs>
        <w:tab w:val="clear" w:pos="4612"/>
        <w:tab w:val="num" w:pos="360"/>
      </w:tabs>
      <w:suppressAutoHyphens w:val="0"/>
      <w:spacing w:after="60" w:line="220" w:lineRule="atLeast"/>
      <w:ind w:left="245"/>
      <w:jc w:val="both"/>
    </w:pPr>
    <w:rPr>
      <w:rFonts w:ascii="Arial" w:hAnsi="Arial"/>
      <w:spacing w:val="-5"/>
      <w:sz w:val="20"/>
      <w:szCs w:val="20"/>
      <w:lang w:eastAsia="pt-BR"/>
    </w:rPr>
  </w:style>
  <w:style w:type="character" w:styleId="nfase">
    <w:name w:val="Emphasis"/>
    <w:uiPriority w:val="20"/>
    <w:qFormat/>
    <w:rsid w:val="00A871EA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7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739B"/>
    <w:rPr>
      <w:rFonts w:ascii="Courier New" w:hAnsi="Courier New" w:cs="Courier New"/>
    </w:rPr>
  </w:style>
  <w:style w:type="character" w:customStyle="1" w:styleId="y2iqfc">
    <w:name w:val="y2iqfc"/>
    <w:basedOn w:val="Fontepargpadro"/>
    <w:rsid w:val="00FE7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82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dencaldeir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F564AC-D48A-4B46-AA81-985CF3E2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630</Words>
  <Characters>3405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>system</Company>
  <LinksUpToDate>false</LinksUpToDate>
  <CharactersWithSpaces>4027</CharactersWithSpaces>
  <SharedDoc>false</SharedDoc>
  <HLinks>
    <vt:vector size="6" baseType="variant">
      <vt:variant>
        <vt:i4>327717</vt:i4>
      </vt:variant>
      <vt:variant>
        <vt:i4>0</vt:i4>
      </vt:variant>
      <vt:variant>
        <vt:i4>0</vt:i4>
      </vt:variant>
      <vt:variant>
        <vt:i4>5</vt:i4>
      </vt:variant>
      <vt:variant>
        <vt:lpwstr>mailto:mardencaldeira@gmail.com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WINXP</dc:creator>
  <cp:keywords/>
  <dc:description/>
  <cp:lastModifiedBy>Marden Caldeira</cp:lastModifiedBy>
  <cp:revision>15</cp:revision>
  <cp:lastPrinted>2021-07-20T18:00:00Z</cp:lastPrinted>
  <dcterms:created xsi:type="dcterms:W3CDTF">2022-03-01T14:30:00Z</dcterms:created>
  <dcterms:modified xsi:type="dcterms:W3CDTF">2024-10-17T00:15:00Z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2024-06-12T16:31:08Z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02d0dc9f-c4f9-4d84-b3a0-1b29ec8ef337</vt:lpwstr>
  </property>
  <property fmtid="{D5CDD505-2E9C-101B-9397-08002B2CF9AE}" pid="8" name="MSIP_Label_e463cba9-5f6c-478d-9329-7b2295e4e8ed_ContentBits">
    <vt:lpwstr>0</vt:lpwstr>
  </property>
</Properties>
</file>